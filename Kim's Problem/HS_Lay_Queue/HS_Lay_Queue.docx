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2B2EAF3" w14:textId="4C0C0160" w:rsidR="003E69AD" w:rsidRDefault="004D2FF8" w:rsidP="003E69AD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  <w:r>
        <w:rPr>
          <w:rFonts w:ascii="TH SarabunPSK" w:hAnsi="TH SarabunPSK" w:cs="TH SarabunPSK"/>
          <w:b/>
          <w:bCs/>
          <w:sz w:val="56"/>
          <w:szCs w:val="56"/>
        </w:rPr>
        <w:t>Tem</w:t>
      </w:r>
      <w:r w:rsidR="003E69AD">
        <w:rPr>
          <w:rFonts w:ascii="TH SarabunPSK" w:hAnsi="TH SarabunPSK" w:cs="TH SarabunPSK"/>
          <w:b/>
          <w:bCs/>
          <w:sz w:val="56"/>
          <w:szCs w:val="56"/>
        </w:rPr>
        <w:t xml:space="preserve">plate </w:t>
      </w:r>
      <w:r w:rsidR="0076285B">
        <w:rPr>
          <w:rFonts w:ascii="TH SarabunPSK" w:hAnsi="TH SarabunPSK" w:cs="TH SarabunPSK"/>
          <w:b/>
          <w:bCs/>
          <w:sz w:val="56"/>
          <w:szCs w:val="56"/>
        </w:rPr>
        <w:t>KP</w:t>
      </w:r>
    </w:p>
    <w:tbl>
      <w:tblPr>
        <w:tblW w:w="10689" w:type="dxa"/>
        <w:jc w:val="center"/>
        <w:tblLayout w:type="fixed"/>
        <w:tblLook w:val="04A0" w:firstRow="1" w:lastRow="0" w:firstColumn="1" w:lastColumn="0" w:noHBand="0" w:noVBand="1"/>
      </w:tblPr>
      <w:tblGrid>
        <w:gridCol w:w="10689"/>
      </w:tblGrid>
      <w:tr w:rsidR="003E69AD" w:rsidRPr="00983440" w14:paraId="0F0CDD80" w14:textId="77777777" w:rsidTr="009B7FD8">
        <w:trPr>
          <w:trHeight w:val="484"/>
          <w:jc w:val="center"/>
        </w:trPr>
        <w:tc>
          <w:tcPr>
            <w:tcW w:w="10689" w:type="dxa"/>
            <w:tcBorders>
              <w:top w:val="single" w:sz="8" w:space="0" w:color="008000"/>
              <w:left w:val="single" w:sz="4" w:space="0" w:color="008000"/>
              <w:bottom w:val="single" w:sz="8" w:space="0" w:color="008000"/>
              <w:right w:val="single" w:sz="4" w:space="0" w:color="008000"/>
            </w:tcBorders>
            <w:hideMark/>
          </w:tcPr>
          <w:p w14:paraId="24EC0F1F" w14:textId="49F7C1AE" w:rsidR="003E69AD" w:rsidRPr="00983440" w:rsidRDefault="003E69AD" w:rsidP="000F0C6E">
            <w:pPr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1</w:t>
            </w:r>
            <w:r w:rsidRPr="00983440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 xml:space="preserve">. </w:t>
            </w:r>
            <w:r w:rsidR="00EB4B9E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ไฮเปอร์โซนิ</w:t>
            </w:r>
            <w:r w:rsidR="00F35C5B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ก</w:t>
            </w:r>
            <w:r w:rsidR="00394F9A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เลย์คิว</w:t>
            </w:r>
            <w:r w:rsidR="005673E9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 xml:space="preserve"> </w:t>
            </w:r>
            <w:r w:rsidR="00207CEE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(</w:t>
            </w:r>
            <w:proofErr w:type="spellStart"/>
            <w:r w:rsidR="00480865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HS</w:t>
            </w:r>
            <w:r w:rsidR="00207CEE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_</w:t>
            </w:r>
            <w:r w:rsidR="00394F9A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Lay</w:t>
            </w:r>
            <w:proofErr w:type="spellEnd"/>
            <w:r w:rsidR="00394F9A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 xml:space="preserve"> Queue</w:t>
            </w:r>
            <w:r w:rsidR="00207CEE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)</w:t>
            </w:r>
          </w:p>
        </w:tc>
      </w:tr>
    </w:tbl>
    <w:p w14:paraId="7B9A3BAE" w14:textId="7F68CEBE" w:rsidR="003E69AD" w:rsidRPr="008D6019" w:rsidRDefault="003E69AD" w:rsidP="003E69AD">
      <w:pPr>
        <w:rPr>
          <w:rFonts w:ascii="TH SarabunPSK" w:hAnsi="TH SarabunPSK" w:cs="TH SarabunPSK"/>
          <w:i/>
          <w:iCs/>
          <w:sz w:val="32"/>
          <w:szCs w:val="32"/>
        </w:rPr>
      </w:pPr>
      <w:r w:rsidRPr="008D6019">
        <w:rPr>
          <w:rFonts w:ascii="TH SarabunPSK" w:hAnsi="TH SarabunPSK" w:cs="TH SarabunPSK"/>
          <w:i/>
          <w:iCs/>
          <w:sz w:val="32"/>
          <w:szCs w:val="32"/>
          <w:cs/>
        </w:rPr>
        <w:t>ที่มา</w:t>
      </w:r>
      <w:r w:rsidRPr="008D6019">
        <w:rPr>
          <w:rFonts w:ascii="TH SarabunPSK" w:hAnsi="TH SarabunPSK" w:cs="TH SarabunPSK"/>
          <w:i/>
          <w:iCs/>
          <w:sz w:val="32"/>
          <w:szCs w:val="32"/>
        </w:rPr>
        <w:t xml:space="preserve">: </w:t>
      </w:r>
      <w:r w:rsidRPr="008D6019">
        <w:rPr>
          <w:rFonts w:ascii="TH SarabunPSK" w:hAnsi="TH SarabunPSK" w:cs="TH SarabunPSK"/>
          <w:i/>
          <w:iCs/>
          <w:sz w:val="32"/>
          <w:szCs w:val="32"/>
          <w:cs/>
        </w:rPr>
        <w:t>ข้อ</w:t>
      </w:r>
      <w:r w:rsidRPr="008D6019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หนึ่ง </w:t>
      </w:r>
      <w:r w:rsidR="000E01AD" w:rsidRPr="000E01AD">
        <w:rPr>
          <w:rFonts w:ascii="TH SarabunPSK" w:hAnsi="TH SarabunPSK" w:cs="TH SarabunPSK"/>
          <w:i/>
          <w:iCs/>
          <w:sz w:val="32"/>
          <w:szCs w:val="32"/>
        </w:rPr>
        <w:t xml:space="preserve">Hypersonic Test 2024 </w:t>
      </w:r>
      <w:r w:rsidR="000E01AD" w:rsidRPr="000E01AD">
        <w:rPr>
          <w:rFonts w:ascii="TH SarabunPSK" w:hAnsi="TH SarabunPSK" w:cs="TH SarabunPSK"/>
          <w:i/>
          <w:iCs/>
          <w:sz w:val="32"/>
          <w:szCs w:val="32"/>
          <w:cs/>
        </w:rPr>
        <w:t xml:space="preserve">โจทยสำหรับติวผูแทนศูนย สอวน. คอมพิวเตอร รุน </w:t>
      </w:r>
      <w:r w:rsidR="000E01AD" w:rsidRPr="000E01AD">
        <w:rPr>
          <w:rFonts w:ascii="TH SarabunPSK" w:hAnsi="TH SarabunPSK" w:cs="TH SarabunPSK"/>
          <w:i/>
          <w:iCs/>
          <w:sz w:val="32"/>
          <w:szCs w:val="32"/>
        </w:rPr>
        <w:t xml:space="preserve">20 </w:t>
      </w:r>
      <w:r w:rsidR="000E01AD" w:rsidRPr="000E01AD">
        <w:rPr>
          <w:rFonts w:ascii="TH SarabunPSK" w:hAnsi="TH SarabunPSK" w:cs="TH SarabunPSK"/>
          <w:i/>
          <w:iCs/>
          <w:sz w:val="32"/>
          <w:szCs w:val="32"/>
          <w:cs/>
        </w:rPr>
        <w:t>โดยพี่พีท</w:t>
      </w:r>
    </w:p>
    <w:p w14:paraId="1A2DACC3" w14:textId="68F8A9A9" w:rsidR="00986A85" w:rsidRDefault="003E69AD" w:rsidP="008A2A64">
      <w:pPr>
        <w:rPr>
          <w:rFonts w:ascii="TH SarabunPSK" w:hAnsi="TH SarabunPSK" w:cs="TH SarabunPSK"/>
          <w:sz w:val="32"/>
          <w:szCs w:val="32"/>
        </w:rPr>
      </w:pPr>
      <w:r w:rsidRPr="008D6019">
        <w:rPr>
          <w:rFonts w:ascii="TH SarabunPSK" w:hAnsi="TH SarabunPSK" w:cs="TH SarabunPSK" w:hint="cs"/>
          <w:sz w:val="32"/>
          <w:szCs w:val="32"/>
          <w:cs/>
        </w:rPr>
        <w:tab/>
      </w:r>
      <w:r w:rsidR="008A2A64">
        <w:rPr>
          <w:rFonts w:ascii="TH SarabunPSK" w:hAnsi="TH SarabunPSK" w:cs="TH SarabunPSK" w:hint="cs"/>
          <w:sz w:val="32"/>
          <w:szCs w:val="32"/>
          <w:cs/>
        </w:rPr>
        <w:t>เลย์สแต็ก</w:t>
      </w:r>
      <w:r w:rsidR="008A2A64">
        <w:rPr>
          <w:rFonts w:ascii="TH SarabunPSK" w:hAnsi="TH SarabunPSK" w:cs="TH SarabunPSK"/>
          <w:sz w:val="32"/>
          <w:szCs w:val="32"/>
        </w:rPr>
        <w:t xml:space="preserve"> :</w:t>
      </w:r>
    </w:p>
    <w:p w14:paraId="2BC4EA35" w14:textId="2A129A23" w:rsidR="008A2A64" w:rsidRDefault="008A2A64" w:rsidP="008A2A64">
      <w:pPr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F910C3C" wp14:editId="26919469">
            <wp:extent cx="2127250" cy="2127250"/>
            <wp:effectExtent l="0" t="0" r="6350" b="6350"/>
            <wp:docPr id="1830623251" name="Picture 1" descr="Lay Stacks Original 100 grams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 Stacks Original 100 grams | Shopee Thaila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E1B5" w14:textId="4F02E509" w:rsidR="008D7733" w:rsidRDefault="008A2A64" w:rsidP="008A2A64">
      <w:pP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คุณมีเลย์วางทับกันเป็นสแต็กอยู่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N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ชิ้น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ชิ้นที่ </w:t>
      </w:r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1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เป็นชิ้นบนสุดและชิ้นที่ </w:t>
      </w:r>
      <w:r>
        <w:rPr>
          <w:rFonts w:ascii="TH SarabunPSK" w:hAnsi="TH SarabunPSK" w:cs="TH SarabunPSK" w:hint="eastAsia"/>
          <w:color w:val="000000" w:themeColor="text1"/>
          <w:sz w:val="32"/>
          <w:szCs w:val="32"/>
          <w:lang w:eastAsia="ja-JP"/>
        </w:rPr>
        <w:t xml:space="preserve">N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เป็นชิ้นใต้สุด ชิ้นที่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i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จะมีความอร่อยเท่ากับ </w:t>
      </w:r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a</w:t>
      </w:r>
      <w:r w:rsidRPr="008A2A64">
        <w:rPr>
          <w:rFonts w:ascii="TH SarabunPSK" w:hAnsi="TH SarabunPSK" w:cs="TH SarabunPSK"/>
          <w:color w:val="000000" w:themeColor="text1"/>
          <w:sz w:val="32"/>
          <w:szCs w:val="32"/>
          <w:vertAlign w:val="subscript"/>
          <w:lang w:eastAsia="ja-JP"/>
        </w:rPr>
        <w:t>i</w:t>
      </w:r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การกินเลย์สแต็กจะต้องกินชิ้นบนสุดก่อนจึงจะกินชิ้นล่างสุดได้</w:t>
      </w:r>
      <w:r w:rsidR="00CC6998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 ด้วยความที่มันเป็นสแต็ก ทำให้เลย์ชิ้นที่ใส่</w:t>
      </w:r>
      <w:r w:rsidR="008D773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ก่อนจะถูกกินทีหลัง ส่วนเลย์ที่ใส่ทีหลังจะถูกกินก่อน</w:t>
      </w:r>
    </w:p>
    <w:p w14:paraId="15CEA27D" w14:textId="57179B78" w:rsidR="008A2A64" w:rsidRDefault="008D7733" w:rsidP="008D7733">
      <w:pPr>
        <w:ind w:firstLine="720"/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เลย์คิว </w:t>
      </w:r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:</w:t>
      </w:r>
    </w:p>
    <w:p w14:paraId="6E053D96" w14:textId="6434C287" w:rsidR="0074102A" w:rsidRDefault="0074102A" w:rsidP="0074102A">
      <w:pPr>
        <w:jc w:val="center"/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 w:rsidRPr="0074102A">
        <w:rPr>
          <w:rFonts w:ascii="TH SarabunPSK" w:hAnsi="TH SarabunPSK" w:cs="TH SarabunPSK"/>
          <w:noProof/>
          <w:color w:val="000000" w:themeColor="text1"/>
          <w:sz w:val="32"/>
          <w:szCs w:val="32"/>
          <w:lang w:eastAsia="ja-JP"/>
        </w:rPr>
        <w:drawing>
          <wp:inline distT="0" distB="0" distL="0" distR="0" wp14:anchorId="7985D298" wp14:editId="6A429622">
            <wp:extent cx="719351" cy="2190750"/>
            <wp:effectExtent l="0" t="0" r="5080" b="0"/>
            <wp:docPr id="156935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57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351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71EE" w14:textId="1999B520" w:rsidR="008A2A64" w:rsidRDefault="008A2A64" w:rsidP="008A2A64">
      <w:pPr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พีทเทพ</w:t>
      </w:r>
      <w:r w:rsidR="0074102A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กำลังกินเลย์อยู่</w:t>
      </w:r>
      <w:r w:rsidR="003B3067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 ไม่เห็นอร่อยเลยเลย์สแต็ก เลยตัดก้นออกแล้วเปลี่ยนไปกินจากด้านล่างแทน และกินต่อจากด้านล่างจนเลย์หมด</w:t>
      </w:r>
    </w:p>
    <w:p w14:paraId="7F1D7D74" w14:textId="77777777" w:rsidR="00FF1413" w:rsidRDefault="003B3067" w:rsidP="008A2A64">
      <w:pP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  <w:lang w:eastAsia="ja-JP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แต่พีทเทพไม่ได้กินเลย์เหมือนที่คนปกติกินกัน โดยพีทเทพจะกินเฉพาะเลย์ชิ้นที่อร่อยกว่าเลย์ชิ้นที่พีทเทพกิน</w:t>
      </w:r>
      <w:r w:rsidR="00FB4587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ล่าสุดเท่านั้น</w:t>
      </w:r>
      <w:r w:rsidR="007410BA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 หาก</w:t>
      </w:r>
      <w:r w:rsidR="001F662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เขาไม่กิน</w:t>
      </w:r>
      <w:r w:rsidR="007410BA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เขาจะโยนทิ้ง</w:t>
      </w:r>
      <w:r w:rsidR="00326A2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และเขาจะเลือกไม่กินชิ้นไหนก็ได้ตามใจ </w:t>
      </w:r>
      <w:r w:rsidR="00FF141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แต่หากพีทเทพ</w:t>
      </w:r>
      <w:r w:rsidR="00326A2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ตัดก้น</w:t>
      </w:r>
      <w:r w:rsidR="00FF141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กระป๋องเพื่อ</w:t>
      </w:r>
      <w:r w:rsidR="00326A2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เปลี่ยนไปกินแบบเลย์คิว</w:t>
      </w:r>
      <w:r w:rsidR="00FF141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เมื่อไหร่</w:t>
      </w:r>
      <w:r w:rsidR="00326A2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เขาจะเริ่มนับความอร่อยใหม่</w:t>
      </w:r>
      <w:r w:rsidR="00FF141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หลังจากนั้น</w:t>
      </w:r>
    </w:p>
    <w:p w14:paraId="4880F12C" w14:textId="0606E70A" w:rsidR="003B3067" w:rsidRDefault="00FF1413" w:rsidP="00FF1413">
      <w:pPr>
        <w:ind w:firstLine="720"/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เช่น </w:t>
      </w:r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3 1 3 2 3 4 3 2 </w:t>
      </w:r>
      <w:r w:rsidR="00181685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5</w:t>
      </w:r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เขาอาจเลือกกิน </w:t>
      </w:r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1 2 3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แล้วเปลี่ยนไปกินแบบเลย์คิวเป็น </w:t>
      </w:r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>2 3 4</w:t>
      </w:r>
      <w:r w:rsidR="00B4102C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</w:t>
      </w:r>
      <w:r w:rsidR="00B4102C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สรุปเขาจะกินได้ </w:t>
      </w:r>
      <w:r w:rsidR="00B4102C"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6 </w:t>
      </w:r>
      <w:r w:rsidR="00B4102C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ชิ้น</w:t>
      </w:r>
    </w:p>
    <w:p w14:paraId="36CE031D" w14:textId="2DE3A14F" w:rsidR="00090510" w:rsidRDefault="00BB1B71" w:rsidP="00FE2285">
      <w:pP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แต่ว่ายังไม่ใช่แค่นี้ เพราะทุกๆ วินาทีเลย์แต่ละชิ้นจะชื้นแล้วความอร่อยจะลดลงหนี่ง โดยการกิน</w:t>
      </w:r>
      <w:r w:rsidR="00086CB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หนึ่ง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ชิ้นและการโยนทิ้ง</w:t>
      </w:r>
      <w:r w:rsidR="00086CB3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หนึ่ง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ชิ้นนึง จะใช้เวลา</w:t>
      </w:r>
      <w: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  <w:t xml:space="preserve"> 1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วินาที </w:t>
      </w:r>
      <w:r w:rsidR="0098182B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แต่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การตัดก้นกระป๋องจะไม่ใช้เวลาเลยทำได้ทันที</w:t>
      </w:r>
      <w:r w:rsidR="00C16978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 และถ้าความ</w:t>
      </w:r>
      <w:r w:rsidR="007649B6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อร่อยติดลบ</w:t>
      </w:r>
      <w:r w:rsidR="00C16978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จะถือว่า</w:t>
      </w:r>
      <w:r w:rsidR="007649B6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เลย์บูดกินแล้วท้องเสีย</w:t>
      </w:r>
      <w:r w:rsidR="001619F6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ไม่ควรกิน</w:t>
      </w:r>
      <w:r w:rsidR="007649B6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 แต่พีทเทพก็จะกินอยู่ดีไม่สนใจ</w:t>
      </w:r>
      <w:r w:rsidR="00FE2285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 xml:space="preserve"> </w:t>
      </w:r>
      <w:r w:rsidR="00F311F4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ส่ว</w:t>
      </w:r>
      <w:r w:rsidR="00B85107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น</w:t>
      </w:r>
      <w:r w:rsidR="00090510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การตัดก้นกระป๋องสามารถทำเมื่อไหร่ก็ได้ ตั้งแต่เริ่มเลยก็ได้ หรือไม่ทำเลยก็ได้เช่นกัน</w:t>
      </w:r>
    </w:p>
    <w:p w14:paraId="35771ADB" w14:textId="21393440" w:rsidR="003E69AD" w:rsidRPr="008D6019" w:rsidRDefault="003E69AD" w:rsidP="00A342A7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8D601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งานของคุณ</w:t>
      </w:r>
    </w:p>
    <w:p w14:paraId="6B805925" w14:textId="68536D5B" w:rsidR="00B00F5B" w:rsidRPr="00090510" w:rsidRDefault="003E69AD" w:rsidP="00090510">
      <w:pPr>
        <w:rPr>
          <w:rFonts w:ascii="TH SarabunPSK" w:hAnsi="TH SarabunPSK" w:cs="TH SarabunPSK"/>
          <w:color w:val="000000" w:themeColor="text1"/>
          <w:sz w:val="32"/>
          <w:szCs w:val="32"/>
          <w:lang w:eastAsia="ja-JP"/>
        </w:rPr>
      </w:pPr>
      <w:r w:rsidRPr="008D6019">
        <w:rPr>
          <w:rFonts w:ascii="TH SarabunPSK" w:hAnsi="TH SarabunPSK" w:cs="TH SarabunPSK"/>
          <w:sz w:val="32"/>
          <w:szCs w:val="32"/>
          <w:cs/>
        </w:rPr>
        <w:tab/>
      </w:r>
      <w:r w:rsidR="00090510">
        <w:rPr>
          <w:rFonts w:ascii="TH SarabunPSK" w:hAnsi="TH SarabunPSK" w:cs="TH SarabunPSK" w:hint="cs"/>
          <w:color w:val="000000" w:themeColor="text1"/>
          <w:sz w:val="32"/>
          <w:szCs w:val="32"/>
          <w:cs/>
          <w:lang w:eastAsia="ja-JP"/>
        </w:rPr>
        <w:t>จงหาว่าพีทเทพจะมีวิธีกินเลย์ให้ได้จำนวนชิ้นมากสุดกี่ชิ้น</w:t>
      </w:r>
    </w:p>
    <w:p w14:paraId="64F19C52" w14:textId="573A7EBF" w:rsidR="007D2411" w:rsidRDefault="003E69AD" w:rsidP="00CE3228">
      <w:pPr>
        <w:rPr>
          <w:rFonts w:ascii="TH SarabunPSK" w:hAnsi="TH SarabunPSK" w:cs="TH SarabunPSK"/>
          <w:sz w:val="32"/>
          <w:szCs w:val="32"/>
          <w:cs/>
        </w:rPr>
      </w:pPr>
      <w:r w:rsidRPr="008D6019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lastRenderedPageBreak/>
        <w:t>ข้อมูลนำเข้า</w:t>
      </w:r>
    </w:p>
    <w:p w14:paraId="4379F1CE" w14:textId="71DE71C2" w:rsidR="00436372" w:rsidRDefault="008F23E4" w:rsidP="0095381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</w:t>
      </w:r>
      <w:r w:rsidR="003D137B">
        <w:rPr>
          <w:rFonts w:ascii="TH SarabunPSK" w:hAnsi="TH SarabunPSK" w:cs="TH SarabunPSK" w:hint="cs"/>
          <w:sz w:val="32"/>
          <w:szCs w:val="32"/>
          <w:cs/>
        </w:rPr>
        <w:t xml:space="preserve">แรก รับจำนวนเต็มบวก </w:t>
      </w:r>
      <w:r w:rsidR="003D137B">
        <w:rPr>
          <w:rFonts w:ascii="TH SarabunPSK" w:hAnsi="TH SarabunPSK" w:cs="TH SarabunPSK"/>
          <w:sz w:val="32"/>
          <w:szCs w:val="32"/>
        </w:rPr>
        <w:t xml:space="preserve">Q </w:t>
      </w:r>
      <w:r w:rsidR="003D137B">
        <w:rPr>
          <w:rFonts w:ascii="TH SarabunPSK" w:hAnsi="TH SarabunPSK" w:cs="TH SarabunPSK" w:hint="cs"/>
          <w:sz w:val="32"/>
          <w:szCs w:val="32"/>
          <w:cs/>
        </w:rPr>
        <w:t xml:space="preserve">แทนจำนวนคำถาม </w:t>
      </w:r>
      <w:r w:rsidR="003D137B">
        <w:rPr>
          <w:rFonts w:ascii="TH SarabunPSK" w:hAnsi="TH SarabunPSK" w:cs="TH SarabunPSK"/>
          <w:sz w:val="32"/>
          <w:szCs w:val="32"/>
        </w:rPr>
        <w:t xml:space="preserve">(1 &lt;= Q &lt;= </w:t>
      </w:r>
      <w:r w:rsidR="00890EFF">
        <w:rPr>
          <w:rFonts w:ascii="TH SarabunPSK" w:hAnsi="TH SarabunPSK" w:cs="TH SarabunPSK"/>
          <w:sz w:val="32"/>
          <w:szCs w:val="32"/>
        </w:rPr>
        <w:t>10</w:t>
      </w:r>
      <w:r w:rsidR="003D137B">
        <w:rPr>
          <w:rFonts w:ascii="TH SarabunPSK" w:hAnsi="TH SarabunPSK" w:cs="TH SarabunPSK"/>
          <w:sz w:val="32"/>
          <w:szCs w:val="32"/>
        </w:rPr>
        <w:t>)</w:t>
      </w:r>
      <w:r w:rsidR="0095381A">
        <w:rPr>
          <w:rFonts w:ascii="TH SarabunPSK" w:hAnsi="TH SarabunPSK" w:cs="TH SarabunPSK" w:hint="cs"/>
          <w:sz w:val="32"/>
          <w:szCs w:val="32"/>
          <w:cs/>
        </w:rPr>
        <w:t xml:space="preserve"> แต่ละคำถามประกอบไปด้วย</w:t>
      </w:r>
    </w:p>
    <w:p w14:paraId="3B986497" w14:textId="276FB630" w:rsidR="00BC2C7F" w:rsidRDefault="00BC2C7F" w:rsidP="0095381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บรรทัดแรก รับจำนวนเต็มบวก </w:t>
      </w:r>
      <w:r>
        <w:rPr>
          <w:rFonts w:ascii="TH SarabunPSK" w:hAnsi="TH SarabunPSK" w:cs="TH SarabunPSK"/>
          <w:sz w:val="32"/>
          <w:szCs w:val="32"/>
        </w:rPr>
        <w:t>N</w:t>
      </w:r>
      <w:r w:rsidR="00534068">
        <w:rPr>
          <w:rFonts w:ascii="TH SarabunPSK" w:hAnsi="TH SarabunPSK" w:cs="TH SarabunPSK" w:hint="cs"/>
          <w:sz w:val="32"/>
          <w:szCs w:val="32"/>
          <w:cs/>
        </w:rPr>
        <w:t xml:space="preserve"> แทนจำนวนเลย์</w:t>
      </w:r>
      <w:r>
        <w:rPr>
          <w:rFonts w:ascii="TH SarabunPSK" w:hAnsi="TH SarabunPSK" w:cs="TH SarabunPSK"/>
          <w:sz w:val="32"/>
          <w:szCs w:val="32"/>
        </w:rPr>
        <w:t xml:space="preserve"> (1 &lt;= N &lt;= </w:t>
      </w:r>
      <w:r w:rsidR="00777AFE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00,000)</w:t>
      </w:r>
    </w:p>
    <w:p w14:paraId="1B89EA26" w14:textId="41BC8ECB" w:rsidR="00185ECB" w:rsidRPr="00EB066A" w:rsidRDefault="00792437" w:rsidP="007466C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บรรทัดที่สอง รับ</w:t>
      </w:r>
      <w:r w:rsidR="009570B0">
        <w:rPr>
          <w:rFonts w:ascii="TH SarabunPSK" w:hAnsi="TH SarabunPSK" w:cs="TH SarabunPSK" w:hint="cs"/>
          <w:sz w:val="32"/>
          <w:szCs w:val="32"/>
          <w:cs/>
        </w:rPr>
        <w:t>จำนวนเต็มบวก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65B1">
        <w:rPr>
          <w:rFonts w:ascii="TH SarabunPSK" w:hAnsi="TH SarabunPSK" w:cs="TH SarabunPSK"/>
          <w:sz w:val="32"/>
          <w:szCs w:val="32"/>
        </w:rPr>
        <w:t>a</w:t>
      </w:r>
      <w:r w:rsidR="009F65B1" w:rsidRPr="009F65B1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="009F65B1">
        <w:rPr>
          <w:rFonts w:ascii="TH SarabunPSK" w:hAnsi="TH SarabunPSK" w:cs="TH SarabunPSK" w:hint="cs"/>
          <w:sz w:val="32"/>
          <w:szCs w:val="32"/>
          <w:cs/>
        </w:rPr>
        <w:t xml:space="preserve"> ทั้งหมด </w:t>
      </w:r>
      <w:r w:rsidR="009F65B1">
        <w:rPr>
          <w:rFonts w:ascii="TH SarabunPSK" w:hAnsi="TH SarabunPSK" w:cs="TH SarabunPSK"/>
          <w:sz w:val="32"/>
          <w:szCs w:val="32"/>
        </w:rPr>
        <w:t xml:space="preserve">N </w:t>
      </w:r>
      <w:r w:rsidR="009F65B1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9F65B1">
        <w:rPr>
          <w:rFonts w:ascii="TH SarabunPSK" w:hAnsi="TH SarabunPSK" w:cs="TH SarabunPSK" w:hint="cs"/>
          <w:sz w:val="32"/>
          <w:szCs w:val="32"/>
          <w:cs/>
          <w:lang w:eastAsia="ja-JP"/>
        </w:rPr>
        <w:t>แทน</w:t>
      </w:r>
      <w:r w:rsidR="009570B0">
        <w:rPr>
          <w:rFonts w:ascii="TH SarabunPSK" w:hAnsi="TH SarabunPSK" w:cs="TH SarabunPSK" w:hint="cs"/>
          <w:sz w:val="32"/>
          <w:szCs w:val="32"/>
          <w:cs/>
          <w:lang w:eastAsia="ja-JP"/>
        </w:rPr>
        <w:t>ความอร่อยของเลย์ชิ้นที่</w:t>
      </w:r>
      <w:r w:rsidR="009F65B1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</w:t>
      </w:r>
      <w:proofErr w:type="spellStart"/>
      <w:r w:rsidR="009F65B1">
        <w:rPr>
          <w:rFonts w:ascii="TH SarabunPSK" w:hAnsi="TH SarabunPSK" w:cs="TH SarabunPSK"/>
          <w:sz w:val="32"/>
          <w:szCs w:val="32"/>
          <w:lang w:eastAsia="ja-JP"/>
        </w:rPr>
        <w:t>i</w:t>
      </w:r>
      <w:proofErr w:type="spellEnd"/>
      <w:r w:rsidR="009F65B1">
        <w:rPr>
          <w:rFonts w:ascii="TH SarabunPSK" w:hAnsi="TH SarabunPSK" w:cs="TH SarabunPSK"/>
          <w:sz w:val="32"/>
          <w:szCs w:val="32"/>
          <w:lang w:eastAsia="ja-JP"/>
        </w:rPr>
        <w:t xml:space="preserve"> (1 &lt;= a</w:t>
      </w:r>
      <w:r w:rsidR="009F65B1" w:rsidRPr="009F65B1">
        <w:rPr>
          <w:rFonts w:ascii="TH SarabunPSK" w:hAnsi="TH SarabunPSK" w:cs="TH SarabunPSK"/>
          <w:sz w:val="32"/>
          <w:szCs w:val="32"/>
          <w:vertAlign w:val="subscript"/>
          <w:lang w:eastAsia="ja-JP"/>
        </w:rPr>
        <w:t>i</w:t>
      </w:r>
      <w:r w:rsidR="009F65B1">
        <w:rPr>
          <w:rFonts w:ascii="TH SarabunPSK" w:hAnsi="TH SarabunPSK" w:cs="TH SarabunPSK"/>
          <w:sz w:val="32"/>
          <w:szCs w:val="32"/>
          <w:lang w:eastAsia="ja-JP"/>
        </w:rPr>
        <w:t xml:space="preserve"> &lt;= </w:t>
      </w:r>
      <w:r w:rsidR="009570B0">
        <w:rPr>
          <w:rFonts w:ascii="TH SarabunPSK" w:hAnsi="TH SarabunPSK" w:cs="TH SarabunPSK"/>
          <w:sz w:val="32"/>
          <w:szCs w:val="32"/>
          <w:lang w:eastAsia="ja-JP"/>
        </w:rPr>
        <w:t>1,000,000</w:t>
      </w:r>
      <w:r w:rsidR="00CB2C59">
        <w:rPr>
          <w:rFonts w:ascii="TH SarabunPSK" w:hAnsi="TH SarabunPSK" w:cs="TH SarabunPSK"/>
          <w:sz w:val="32"/>
          <w:szCs w:val="32"/>
          <w:lang w:eastAsia="ja-JP"/>
        </w:rPr>
        <w:t>,000</w:t>
      </w:r>
      <w:r w:rsidR="009F65B1">
        <w:rPr>
          <w:rFonts w:ascii="TH SarabunPSK" w:hAnsi="TH SarabunPSK" w:cs="TH SarabunPSK"/>
          <w:sz w:val="32"/>
          <w:szCs w:val="32"/>
          <w:lang w:eastAsia="ja-JP"/>
        </w:rPr>
        <w:t>)</w:t>
      </w:r>
    </w:p>
    <w:p w14:paraId="1C6AFD45" w14:textId="16F21A5C" w:rsidR="009E2917" w:rsidRDefault="009E2917" w:rsidP="009E2917">
      <w:pPr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20% </w:t>
      </w:r>
      <w:r>
        <w:rPr>
          <w:rFonts w:ascii="TH SarabunPSK" w:hAnsi="TH SarabunPSK" w:cs="TH SarabunPSK" w:hint="cs"/>
          <w:sz w:val="32"/>
          <w:szCs w:val="32"/>
          <w:cs/>
        </w:rPr>
        <w:t>ของข้อมูลชุดทดสอบ</w:t>
      </w:r>
      <w:r>
        <w:rPr>
          <w:rFonts w:ascii="TH SarabunPSK" w:hAnsi="TH SarabunPSK" w:cs="TH SarabunPSK"/>
          <w:sz w:val="32"/>
          <w:szCs w:val="32"/>
        </w:rPr>
        <w:t xml:space="preserve"> a</w:t>
      </w:r>
      <w:r w:rsidRPr="00D110C9">
        <w:rPr>
          <w:rFonts w:ascii="TH SarabunPSK" w:hAnsi="TH SarabunPSK" w:cs="TH SarabunPSK"/>
          <w:sz w:val="32"/>
          <w:szCs w:val="32"/>
          <w:vertAlign w:val="subscript"/>
        </w:rPr>
        <w:t>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D16">
        <w:rPr>
          <w:rFonts w:ascii="TH SarabunPSK" w:hAnsi="TH SarabunPSK" w:cs="TH SarabunPSK"/>
          <w:sz w:val="32"/>
          <w:szCs w:val="32"/>
        </w:rPr>
        <w:t xml:space="preserve">= </w:t>
      </w:r>
      <w:r w:rsidR="00733112" w:rsidRPr="00666A7F">
        <w:rPr>
          <w:rFonts w:ascii="Cambria Math" w:hAnsi="Cambria Math" w:cs="Cambria Math"/>
          <w:sz w:val="24"/>
          <w:szCs w:val="24"/>
        </w:rPr>
        <w:t>⌊</w:t>
      </w:r>
      <m:oMath>
        <m:r>
          <w:rPr>
            <w:rFonts w:ascii="Cambria Math" w:hAnsi="Cambria Math" w:cs="Cambria Math"/>
            <w:sz w:val="24"/>
            <w:szCs w:val="24"/>
          </w:rPr>
          <m:t xml:space="preserve">(1e9- </m:t>
        </m:r>
        <m:rad>
          <m:radPr>
            <m:degHide m:val="1"/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4"/>
                    <w:szCs w:val="24"/>
                  </w:rPr>
                  <m:t>i</m:t>
                </m:r>
              </m:e>
              <m:sup>
                <m:r>
                  <w:rPr>
                    <w:rFonts w:ascii="Cambria Math" w:hAnsi="Cambria Math" w:cs="Cambria Math"/>
                    <w:sz w:val="24"/>
                    <w:szCs w:val="24"/>
                  </w:rPr>
                  <m:t>3</m:t>
                </m:r>
              </m:sup>
            </m:sSup>
          </m:e>
        </m:rad>
        <m:r>
          <w:rPr>
            <w:rFonts w:ascii="Cambria Math" w:hAnsi="Cambria Math" w:cs="Cambria Math"/>
            <w:sz w:val="24"/>
            <w:szCs w:val="24"/>
          </w:rPr>
          <m:t>)</m:t>
        </m:r>
      </m:oMath>
      <w:r w:rsidR="00666A7F" w:rsidRPr="00666A7F">
        <w:rPr>
          <w:rFonts w:ascii="Cambria Math" w:hAnsi="Cambria Math" w:cs="Cambria Math"/>
          <w:sz w:val="24"/>
          <w:szCs w:val="24"/>
        </w:rPr>
        <w:t>⌋</w:t>
      </w:r>
    </w:p>
    <w:p w14:paraId="5A107C40" w14:textId="00B796C2" w:rsidR="005D4105" w:rsidRPr="00D110C9" w:rsidRDefault="00960AD9" w:rsidP="009E291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อีก </w:t>
      </w:r>
      <w:r w:rsidR="00214873">
        <w:rPr>
          <w:rFonts w:ascii="TH SarabunPSK" w:hAnsi="TH SarabunPSK" w:cs="TH SarabunPSK"/>
          <w:sz w:val="32"/>
          <w:szCs w:val="32"/>
        </w:rPr>
        <w:t>2</w:t>
      </w:r>
      <w:r w:rsidR="007649B6">
        <w:rPr>
          <w:rFonts w:ascii="TH SarabunPSK" w:hAnsi="TH SarabunPSK" w:cs="TH SarabunPSK"/>
          <w:sz w:val="32"/>
          <w:szCs w:val="32"/>
        </w:rPr>
        <w:t xml:space="preserve">0% </w:t>
      </w:r>
      <w:r w:rsidR="007649B6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DA53DD">
        <w:rPr>
          <w:rFonts w:ascii="TH SarabunPSK" w:hAnsi="TH SarabunPSK" w:cs="TH SarabunPSK" w:hint="cs"/>
          <w:sz w:val="32"/>
          <w:szCs w:val="32"/>
          <w:cs/>
        </w:rPr>
        <w:t xml:space="preserve">ข้อมูลชุดทดสอบ </w:t>
      </w:r>
      <w:r w:rsidR="00DA53DD">
        <w:rPr>
          <w:rFonts w:ascii="TH SarabunPSK" w:hAnsi="TH SarabunPSK" w:cs="TH SarabunPSK"/>
          <w:sz w:val="32"/>
          <w:szCs w:val="32"/>
        </w:rPr>
        <w:t>a</w:t>
      </w:r>
      <w:r w:rsidR="00DA53DD" w:rsidRPr="00DA53DD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="00DA53DD">
        <w:rPr>
          <w:rFonts w:ascii="TH SarabunPSK" w:hAnsi="TH SarabunPSK" w:cs="TH SarabunPSK"/>
          <w:sz w:val="32"/>
          <w:szCs w:val="32"/>
        </w:rPr>
        <w:t xml:space="preserve"> = a</w:t>
      </w:r>
      <w:r w:rsidR="00DA53DD" w:rsidRPr="00DA53DD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="00502F25">
        <w:rPr>
          <w:rFonts w:ascii="TH SarabunPSK" w:hAnsi="TH SarabunPSK" w:cs="TH SarabunPSK"/>
          <w:sz w:val="32"/>
          <w:szCs w:val="32"/>
          <w:vertAlign w:val="subscript"/>
        </w:rPr>
        <w:t>-</w:t>
      </w:r>
      <w:r w:rsidR="00DA53DD" w:rsidRPr="00DA53DD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="00AF0D16">
        <w:rPr>
          <w:rFonts w:ascii="TH SarabunPSK" w:hAnsi="TH SarabunPSK" w:cs="TH SarabunPSK"/>
          <w:sz w:val="32"/>
          <w:szCs w:val="32"/>
        </w:rPr>
        <w:t xml:space="preserve"> + 1</w:t>
      </w:r>
      <w:r w:rsidR="00DA53DD">
        <w:rPr>
          <w:rFonts w:ascii="TH SarabunPSK" w:hAnsi="TH SarabunPSK" w:cs="TH SarabunPSK" w:hint="cs"/>
          <w:sz w:val="32"/>
          <w:szCs w:val="32"/>
          <w:cs/>
        </w:rPr>
        <w:t xml:space="preserve"> สำหรับ </w:t>
      </w:r>
      <w:r w:rsidR="00CA4C98">
        <w:rPr>
          <w:rFonts w:ascii="TH SarabunPSK" w:hAnsi="TH SarabunPSK" w:cs="TH SarabunPSK"/>
          <w:sz w:val="32"/>
          <w:szCs w:val="32"/>
        </w:rPr>
        <w:t>2</w:t>
      </w:r>
      <w:r w:rsidR="00DA53DD">
        <w:rPr>
          <w:rFonts w:ascii="TH SarabunPSK" w:hAnsi="TH SarabunPSK" w:cs="TH SarabunPSK"/>
          <w:sz w:val="32"/>
          <w:szCs w:val="32"/>
        </w:rPr>
        <w:t xml:space="preserve"> &lt;= </w:t>
      </w:r>
      <w:proofErr w:type="spellStart"/>
      <w:r w:rsidR="00DA53DD">
        <w:rPr>
          <w:rFonts w:ascii="TH SarabunPSK" w:hAnsi="TH SarabunPSK" w:cs="TH SarabunPSK"/>
          <w:sz w:val="32"/>
          <w:szCs w:val="32"/>
        </w:rPr>
        <w:t>i</w:t>
      </w:r>
      <w:proofErr w:type="spellEnd"/>
      <w:r w:rsidR="00DA53DD">
        <w:rPr>
          <w:rFonts w:ascii="TH SarabunPSK" w:hAnsi="TH SarabunPSK" w:cs="TH SarabunPSK"/>
          <w:sz w:val="32"/>
          <w:szCs w:val="32"/>
        </w:rPr>
        <w:t xml:space="preserve"> &lt;</w:t>
      </w:r>
      <w:r w:rsidR="00AC42AF">
        <w:rPr>
          <w:rFonts w:ascii="TH SarabunPSK" w:hAnsi="TH SarabunPSK" w:cs="TH SarabunPSK"/>
          <w:sz w:val="32"/>
          <w:szCs w:val="32"/>
        </w:rPr>
        <w:t>=</w:t>
      </w:r>
      <w:r w:rsidR="00DA53DD">
        <w:rPr>
          <w:rFonts w:ascii="TH SarabunPSK" w:hAnsi="TH SarabunPSK" w:cs="TH SarabunPSK"/>
          <w:sz w:val="32"/>
          <w:szCs w:val="32"/>
        </w:rPr>
        <w:t xml:space="preserve"> N</w:t>
      </w:r>
    </w:p>
    <w:p w14:paraId="4A629479" w14:textId="77777777" w:rsidR="003E69AD" w:rsidRPr="008D6019" w:rsidRDefault="003E69AD" w:rsidP="003E69AD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8D6019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ข้อมูลส่งออก</w:t>
      </w:r>
    </w:p>
    <w:p w14:paraId="3215C877" w14:textId="06498509" w:rsidR="00382CF4" w:rsidRPr="00BA71A2" w:rsidRDefault="003E69AD" w:rsidP="00B50E19">
      <w:pPr>
        <w:rPr>
          <w:rFonts w:ascii="TH SarabunPSK" w:hAnsi="TH SarabunPSK" w:cs="TH SarabunPSK"/>
          <w:sz w:val="32"/>
          <w:szCs w:val="32"/>
        </w:rPr>
      </w:pPr>
      <w:r w:rsidRPr="008D6019">
        <w:rPr>
          <w:rFonts w:ascii="TH SarabunPSK" w:hAnsi="TH SarabunPSK" w:cs="TH SarabunPSK"/>
          <w:sz w:val="32"/>
          <w:szCs w:val="32"/>
        </w:rPr>
        <w:tab/>
      </w:r>
      <w:r w:rsidR="00D216B0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="00D216B0">
        <w:rPr>
          <w:rFonts w:ascii="TH SarabunPSK" w:hAnsi="TH SarabunPSK" w:cs="TH SarabunPSK"/>
          <w:sz w:val="32"/>
          <w:szCs w:val="32"/>
        </w:rPr>
        <w:t xml:space="preserve">Q </w:t>
      </w:r>
      <w:r w:rsidR="00382CF4">
        <w:rPr>
          <w:rFonts w:ascii="TH SarabunPSK" w:hAnsi="TH SarabunPSK" w:cs="TH SarabunPSK" w:hint="cs"/>
          <w:sz w:val="32"/>
          <w:szCs w:val="32"/>
          <w:cs/>
        </w:rPr>
        <w:t>บรรทัด</w:t>
      </w:r>
      <w:r w:rsidR="000C12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4F0B">
        <w:rPr>
          <w:rFonts w:ascii="TH SarabunPSK" w:hAnsi="TH SarabunPSK" w:cs="TH SarabunPSK" w:hint="cs"/>
          <w:sz w:val="32"/>
          <w:szCs w:val="32"/>
          <w:cs/>
        </w:rPr>
        <w:t>แสดงจำนวนชิ้นที่พีทเทพสามารถกินได้มากสุด</w:t>
      </w:r>
    </w:p>
    <w:p w14:paraId="65D4627B" w14:textId="3A8C9BAA" w:rsidR="00B50E19" w:rsidRPr="008D6019" w:rsidRDefault="003E69AD" w:rsidP="0018783A">
      <w:pPr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 w:rsidRPr="008D6019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ตัวอย่าง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28"/>
        <w:gridCol w:w="5328"/>
      </w:tblGrid>
      <w:tr w:rsidR="003E69AD" w:rsidRPr="008D6019" w14:paraId="31F559B6" w14:textId="77777777" w:rsidTr="009B7FD8">
        <w:trPr>
          <w:jc w:val="center"/>
        </w:trPr>
        <w:tc>
          <w:tcPr>
            <w:tcW w:w="5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E8BAF" w14:textId="77777777" w:rsidR="003E69AD" w:rsidRPr="008D6019" w:rsidRDefault="003E69AD" w:rsidP="009B7FD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D601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ข้อมูลนำเข้า</w:t>
            </w:r>
          </w:p>
        </w:tc>
        <w:tc>
          <w:tcPr>
            <w:tcW w:w="5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1A78B" w14:textId="77777777" w:rsidR="003E69AD" w:rsidRPr="008D6019" w:rsidRDefault="003E69AD" w:rsidP="009B7FD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D601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ข้อมูลส่งออก</w:t>
            </w:r>
          </w:p>
        </w:tc>
      </w:tr>
      <w:tr w:rsidR="003E69AD" w:rsidRPr="008D6019" w14:paraId="3822BB4B" w14:textId="77777777" w:rsidTr="009B7FD8">
        <w:trPr>
          <w:trHeight w:val="250"/>
          <w:jc w:val="center"/>
        </w:trPr>
        <w:tc>
          <w:tcPr>
            <w:tcW w:w="5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77DFC" w14:textId="77777777" w:rsidR="00C22F91" w:rsidRDefault="00C22F91" w:rsidP="00C22F91">
            <w:pPr>
              <w:rPr>
                <w:rFonts w:ascii="Courier New" w:hAnsi="Courier New" w:cstheme="minorBidi"/>
                <w:sz w:val="32"/>
                <w:szCs w:val="32"/>
              </w:rPr>
            </w:pPr>
            <w:r>
              <w:rPr>
                <w:rFonts w:ascii="Courier New" w:hAnsi="Courier New" w:cstheme="minorBidi"/>
                <w:sz w:val="32"/>
                <w:szCs w:val="32"/>
              </w:rPr>
              <w:t>1</w:t>
            </w:r>
          </w:p>
          <w:p w14:paraId="67E23629" w14:textId="77777777" w:rsidR="00C22F91" w:rsidRDefault="00253945" w:rsidP="00253945">
            <w:pPr>
              <w:rPr>
                <w:rFonts w:ascii="Courier New" w:hAnsi="Courier New" w:cstheme="minorBidi"/>
                <w:sz w:val="32"/>
                <w:szCs w:val="32"/>
              </w:rPr>
            </w:pPr>
            <w:r>
              <w:rPr>
                <w:rFonts w:ascii="Courier New" w:hAnsi="Courier New" w:cstheme="minorBidi"/>
                <w:sz w:val="32"/>
                <w:szCs w:val="32"/>
              </w:rPr>
              <w:t>5</w:t>
            </w:r>
          </w:p>
          <w:p w14:paraId="2C7F6945" w14:textId="62140534" w:rsidR="00253945" w:rsidRPr="006D5A90" w:rsidRDefault="00253945" w:rsidP="00253945">
            <w:pPr>
              <w:rPr>
                <w:rFonts w:ascii="Courier New" w:hAnsi="Courier New" w:cstheme="minorBidi"/>
                <w:sz w:val="32"/>
                <w:szCs w:val="32"/>
              </w:rPr>
            </w:pPr>
            <w:r>
              <w:rPr>
                <w:rFonts w:ascii="Courier New" w:hAnsi="Courier New" w:cstheme="minorBidi"/>
                <w:sz w:val="32"/>
                <w:szCs w:val="32"/>
              </w:rPr>
              <w:t>1 9 4 2 6</w:t>
            </w:r>
          </w:p>
        </w:tc>
        <w:tc>
          <w:tcPr>
            <w:tcW w:w="5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F640DA" w14:textId="35187967" w:rsidR="004E5108" w:rsidRPr="001E0ED3" w:rsidRDefault="00253945" w:rsidP="009F2D6C">
            <w:pPr>
              <w:rPr>
                <w:rFonts w:ascii="Courier New" w:hAnsi="Courier New" w:cstheme="minorBidi"/>
                <w:sz w:val="32"/>
                <w:szCs w:val="32"/>
                <w:cs/>
              </w:rPr>
            </w:pPr>
            <w:r>
              <w:rPr>
                <w:rFonts w:ascii="Courier New" w:hAnsi="Courier New" w:cstheme="minorBidi"/>
                <w:sz w:val="32"/>
                <w:szCs w:val="32"/>
              </w:rPr>
              <w:t>4</w:t>
            </w:r>
          </w:p>
        </w:tc>
      </w:tr>
    </w:tbl>
    <w:p w14:paraId="0377CD64" w14:textId="1889BBD6" w:rsidR="00D80745" w:rsidRDefault="00D80745" w:rsidP="00D80745">
      <w:pPr>
        <w:pStyle w:val="NormalWeb"/>
        <w:ind w:firstLine="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D80745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 xml:space="preserve">คำอธิบายตัวอย่างที่ </w:t>
      </w:r>
      <w:r w:rsidRPr="00D80745">
        <w:rPr>
          <w:rFonts w:ascii="TH SarabunPSK" w:hAnsi="TH SarabunPSK" w:cs="TH SarabunPSK"/>
          <w:b/>
          <w:bCs/>
          <w:sz w:val="32"/>
          <w:szCs w:val="32"/>
          <w:u w:val="single"/>
        </w:rPr>
        <w:t>1</w:t>
      </w:r>
    </w:p>
    <w:p w14:paraId="5E6E53A5" w14:textId="50FD54F8" w:rsidR="00D80745" w:rsidRPr="00D80745" w:rsidRDefault="00D80745" w:rsidP="00D80745">
      <w:pPr>
        <w:pStyle w:val="NormalWeb"/>
        <w:ind w:firstLine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วินาทีที่ </w:t>
      </w:r>
      <w:r>
        <w:rPr>
          <w:rFonts w:ascii="TH SarabunPSK" w:hAnsi="TH SarabunPSK" w:cs="TH SarabunPSK"/>
          <w:sz w:val="32"/>
          <w:szCs w:val="32"/>
        </w:rPr>
        <w:t xml:space="preserve">0 :  </w:t>
      </w:r>
      <w:r w:rsidRPr="00030D2E">
        <w:rPr>
          <w:rFonts w:ascii="TH SarabunPSK" w:hAnsi="TH SarabunPSK" w:cs="TH SarabunPSK"/>
          <w:b/>
          <w:bCs/>
          <w:color w:val="00B050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80745">
        <w:rPr>
          <w:rFonts w:ascii="TH SarabunPSK" w:hAnsi="TH SarabunPSK" w:cs="TH SarabunPSK"/>
          <w:sz w:val="32"/>
          <w:szCs w:val="32"/>
        </w:rPr>
        <w:t>9 4 2 6</w:t>
      </w:r>
      <w:r w:rsidR="002021D8">
        <w:rPr>
          <w:rFonts w:ascii="TH SarabunPSK" w:hAnsi="TH SarabunPSK" w:cs="TH SarabunPSK"/>
          <w:sz w:val="32"/>
          <w:szCs w:val="32"/>
          <w:cs/>
        </w:rPr>
        <w:tab/>
      </w:r>
      <w:r w:rsidR="002021D8">
        <w:rPr>
          <w:rFonts w:ascii="TH SarabunPSK" w:hAnsi="TH SarabunPSK" w:cs="TH SarabunPSK"/>
          <w:sz w:val="32"/>
          <w:szCs w:val="32"/>
          <w:cs/>
        </w:rPr>
        <w:tab/>
      </w:r>
      <w:r w:rsidR="002021D8">
        <w:rPr>
          <w:rFonts w:ascii="TH SarabunPSK" w:hAnsi="TH SarabunPSK" w:cs="TH SarabunPSK" w:hint="cs"/>
          <w:sz w:val="32"/>
          <w:szCs w:val="32"/>
          <w:cs/>
        </w:rPr>
        <w:t xml:space="preserve">กินเลย์ที่หนึ่ง เลย์ที่กินไปเป็น </w:t>
      </w:r>
      <w:r w:rsidR="002021D8">
        <w:rPr>
          <w:rFonts w:ascii="TH SarabunPSK" w:hAnsi="TH SarabunPSK" w:cs="TH SarabunPSK"/>
          <w:sz w:val="32"/>
          <w:szCs w:val="32"/>
        </w:rPr>
        <w:t>{1}</w:t>
      </w:r>
    </w:p>
    <w:p w14:paraId="277455CD" w14:textId="2ECD3789" w:rsidR="008A3E11" w:rsidRDefault="00D80745" w:rsidP="008A3E11">
      <w:pPr>
        <w:pStyle w:val="NormalWeb"/>
        <w:ind w:firstLine="0"/>
        <w:rPr>
          <w:rFonts w:ascii="TH SarabunPSK" w:hAnsi="TH SarabunPSK" w:cs="TH SarabunPSK"/>
          <w:sz w:val="32"/>
          <w:szCs w:val="32"/>
          <w:lang w:eastAsia="ja-JP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วินาทีที่ </w:t>
      </w:r>
      <w:r>
        <w:rPr>
          <w:rFonts w:ascii="TH SarabunPSK" w:hAnsi="TH SarabunPSK" w:cs="TH SarabunPSK"/>
          <w:sz w:val="32"/>
          <w:szCs w:val="32"/>
        </w:rPr>
        <w:t xml:space="preserve">1 :  </w:t>
      </w:r>
      <w:r w:rsidR="00DB5974">
        <w:rPr>
          <w:rFonts w:ascii="TH SarabunPSK" w:hAnsi="TH SarabunPSK" w:cs="TH SarabunPSK"/>
          <w:sz w:val="32"/>
          <w:szCs w:val="32"/>
        </w:rPr>
        <w:t>_</w:t>
      </w:r>
      <w:r w:rsidRPr="00D80745">
        <w:rPr>
          <w:rFonts w:ascii="TH SarabunPSK" w:hAnsi="TH SarabunPSK" w:cs="TH SarabunPSK"/>
          <w:sz w:val="32"/>
          <w:szCs w:val="32"/>
        </w:rPr>
        <w:t xml:space="preserve"> </w:t>
      </w:r>
      <w:r w:rsidRPr="00030D2E">
        <w:rPr>
          <w:rFonts w:ascii="TH SarabunPSK" w:hAnsi="TH SarabunPSK" w:cs="TH SarabunPSK"/>
          <w:b/>
          <w:bCs/>
          <w:color w:val="00B050"/>
          <w:sz w:val="32"/>
          <w:szCs w:val="32"/>
        </w:rPr>
        <w:t>8</w:t>
      </w:r>
      <w:r w:rsidRPr="00D80745">
        <w:rPr>
          <w:rFonts w:ascii="TH SarabunPSK" w:hAnsi="TH SarabunPSK" w:cs="TH SarabunPSK"/>
          <w:sz w:val="32"/>
          <w:szCs w:val="32"/>
        </w:rPr>
        <w:t xml:space="preserve"> 3 1 5</w:t>
      </w:r>
      <w:r w:rsidR="002021D8">
        <w:rPr>
          <w:rFonts w:ascii="TH SarabunPSK" w:hAnsi="TH SarabunPSK" w:cs="TH SarabunPSK"/>
          <w:sz w:val="32"/>
          <w:szCs w:val="32"/>
          <w:cs/>
        </w:rPr>
        <w:tab/>
      </w:r>
      <w:r w:rsidR="002021D8">
        <w:rPr>
          <w:rFonts w:ascii="TH SarabunPSK" w:hAnsi="TH SarabunPSK" w:cs="TH SarabunPSK"/>
          <w:sz w:val="32"/>
          <w:szCs w:val="32"/>
          <w:cs/>
        </w:rPr>
        <w:tab/>
      </w:r>
      <w:r w:rsidR="002021D8">
        <w:rPr>
          <w:rFonts w:ascii="TH SarabunPSK" w:hAnsi="TH SarabunPSK" w:cs="TH SarabunPSK" w:hint="cs"/>
          <w:sz w:val="32"/>
          <w:szCs w:val="32"/>
          <w:cs/>
        </w:rPr>
        <w:t xml:space="preserve">กินเลย์ที่สอง เลย์ที่กินไปเป็น </w:t>
      </w:r>
      <w:r w:rsidR="002021D8">
        <w:rPr>
          <w:rFonts w:ascii="TH SarabunPSK" w:hAnsi="TH SarabunPSK" w:cs="TH SarabunPSK"/>
          <w:sz w:val="32"/>
          <w:szCs w:val="32"/>
        </w:rPr>
        <w:t>{1, 8}</w:t>
      </w:r>
      <w:r w:rsidR="00B636A2">
        <w:rPr>
          <w:rFonts w:ascii="TH SarabunPSK" w:hAnsi="TH SarabunPSK" w:cs="TH SarabunPSK"/>
          <w:sz w:val="32"/>
          <w:szCs w:val="32"/>
        </w:rPr>
        <w:t xml:space="preserve"> </w:t>
      </w:r>
      <w:r w:rsidR="00B636A2">
        <w:rPr>
          <w:rFonts w:ascii="TH SarabunPSK" w:hAnsi="TH SarabunPSK" w:cs="TH SarabunPSK" w:hint="cs"/>
          <w:sz w:val="32"/>
          <w:szCs w:val="32"/>
          <w:cs/>
        </w:rPr>
        <w:t xml:space="preserve">กินได้เพราะ </w:t>
      </w:r>
      <w:r w:rsidR="00B636A2">
        <w:rPr>
          <w:rFonts w:ascii="TH SarabunPSK" w:hAnsi="TH SarabunPSK" w:cs="TH SarabunPSK" w:hint="eastAsia"/>
          <w:sz w:val="32"/>
          <w:szCs w:val="32"/>
          <w:lang w:eastAsia="ja-JP"/>
        </w:rPr>
        <w:t>8 &gt; 1</w:t>
      </w:r>
    </w:p>
    <w:p w14:paraId="2F8EB347" w14:textId="35FD6C81" w:rsidR="00DB5974" w:rsidRPr="00D80745" w:rsidRDefault="00DB5974" w:rsidP="00DB5974">
      <w:pPr>
        <w:pStyle w:val="NormalWeb"/>
        <w:ind w:firstLine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8A3E11">
        <w:rPr>
          <w:rFonts w:ascii="TH SarabunPSK" w:hAnsi="TH SarabunPSK" w:cs="TH SarabunPSK" w:hint="cs"/>
          <w:sz w:val="32"/>
          <w:szCs w:val="32"/>
          <w:cs/>
        </w:rPr>
        <w:t>เปลี่ยนไปกินแบบเลย์คิว</w:t>
      </w:r>
      <w:r>
        <w:rPr>
          <w:rFonts w:ascii="TH SarabunPSK" w:hAnsi="TH SarabunPSK" w:cs="TH SarabunPSK"/>
          <w:sz w:val="32"/>
          <w:szCs w:val="32"/>
        </w:rPr>
        <w:t xml:space="preserve"> -</w:t>
      </w:r>
      <w:r w:rsidR="002021D8">
        <w:rPr>
          <w:rFonts w:ascii="TH SarabunPSK" w:hAnsi="TH SarabunPSK" w:cs="TH SarabunPSK"/>
          <w:sz w:val="32"/>
          <w:szCs w:val="32"/>
        </w:rPr>
        <w:tab/>
      </w:r>
      <w:r w:rsidR="002021D8">
        <w:rPr>
          <w:rFonts w:ascii="TH SarabunPSK" w:hAnsi="TH SarabunPSK" w:cs="TH SarabunPSK" w:hint="cs"/>
          <w:sz w:val="32"/>
          <w:szCs w:val="32"/>
          <w:cs/>
        </w:rPr>
        <w:t>เริ่มนับความอร่อยใหม่</w:t>
      </w:r>
      <w:r w:rsidR="002021D8">
        <w:rPr>
          <w:rFonts w:ascii="TH SarabunPSK" w:hAnsi="TH SarabunPSK" w:cs="TH SarabunPSK"/>
          <w:sz w:val="32"/>
          <w:szCs w:val="32"/>
        </w:rPr>
        <w:t xml:space="preserve"> </w:t>
      </w:r>
      <w:r w:rsidR="002021D8">
        <w:rPr>
          <w:rFonts w:ascii="TH SarabunPSK" w:hAnsi="TH SarabunPSK" w:cs="TH SarabunPSK" w:hint="cs"/>
          <w:sz w:val="32"/>
          <w:szCs w:val="32"/>
          <w:cs/>
        </w:rPr>
        <w:t xml:space="preserve">เลย์ที่กินไปเป็น </w:t>
      </w:r>
      <w:r w:rsidR="002021D8">
        <w:rPr>
          <w:rFonts w:ascii="TH SarabunPSK" w:hAnsi="TH SarabunPSK" w:cs="TH SarabunPSK"/>
          <w:sz w:val="32"/>
          <w:szCs w:val="32"/>
        </w:rPr>
        <w:t>{}</w:t>
      </w:r>
    </w:p>
    <w:p w14:paraId="14EF181C" w14:textId="5976BF1A" w:rsidR="00DB5974" w:rsidRPr="002021D8" w:rsidRDefault="00DB5974" w:rsidP="00DB5974">
      <w:pPr>
        <w:pStyle w:val="NormalWeb"/>
        <w:ind w:firstLine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วินาทีที่ </w:t>
      </w:r>
      <w:r>
        <w:rPr>
          <w:rFonts w:ascii="TH SarabunPSK" w:hAnsi="TH SarabunPSK" w:cs="TH SarabunPSK"/>
          <w:sz w:val="32"/>
          <w:szCs w:val="32"/>
        </w:rPr>
        <w:t>2 :  _ _</w:t>
      </w:r>
      <w:r w:rsidRPr="00D80745">
        <w:rPr>
          <w:rFonts w:ascii="TH SarabunPSK" w:hAnsi="TH SarabunPSK" w:cs="TH SarabunPSK"/>
          <w:sz w:val="32"/>
          <w:szCs w:val="32"/>
        </w:rPr>
        <w:t xml:space="preserve"> 2 </w:t>
      </w:r>
      <w:r w:rsidRPr="00DB5974">
        <w:rPr>
          <w:rFonts w:ascii="TH SarabunPSK" w:hAnsi="TH SarabunPSK" w:cs="TH SarabunPSK"/>
          <w:sz w:val="32"/>
          <w:szCs w:val="32"/>
        </w:rPr>
        <w:t>0</w:t>
      </w:r>
      <w:r w:rsidRPr="00D80745">
        <w:rPr>
          <w:rFonts w:ascii="TH SarabunPSK" w:hAnsi="TH SarabunPSK" w:cs="TH SarabunPSK"/>
          <w:sz w:val="32"/>
          <w:szCs w:val="32"/>
        </w:rPr>
        <w:t xml:space="preserve"> </w:t>
      </w:r>
      <w:r w:rsidRPr="00030D2E">
        <w:rPr>
          <w:rFonts w:ascii="TH SarabunPSK" w:hAnsi="TH SarabunPSK" w:cs="TH SarabunPSK"/>
          <w:b/>
          <w:bCs/>
          <w:color w:val="FF0000"/>
          <w:sz w:val="32"/>
          <w:szCs w:val="32"/>
        </w:rPr>
        <w:t>4</w:t>
      </w:r>
      <w:r w:rsidR="002021D8">
        <w:rPr>
          <w:rFonts w:ascii="TH SarabunPSK" w:hAnsi="TH SarabunPSK" w:cs="TH SarabunPSK"/>
          <w:sz w:val="32"/>
          <w:szCs w:val="32"/>
          <w:cs/>
        </w:rPr>
        <w:tab/>
      </w:r>
      <w:r w:rsidR="002021D8">
        <w:rPr>
          <w:rFonts w:ascii="TH SarabunPSK" w:hAnsi="TH SarabunPSK" w:cs="TH SarabunPSK"/>
          <w:sz w:val="32"/>
          <w:szCs w:val="32"/>
          <w:cs/>
        </w:rPr>
        <w:tab/>
      </w:r>
      <w:r w:rsidR="002021D8">
        <w:rPr>
          <w:rFonts w:ascii="TH SarabunPSK" w:hAnsi="TH SarabunPSK" w:cs="TH SarabunPSK" w:hint="cs"/>
          <w:sz w:val="32"/>
          <w:szCs w:val="32"/>
          <w:cs/>
        </w:rPr>
        <w:t xml:space="preserve">โยนเลย์ที่ห้าทิ้ง เลย์ที่กินไปเป็น </w:t>
      </w:r>
      <w:r w:rsidR="002021D8">
        <w:rPr>
          <w:rFonts w:ascii="TH SarabunPSK" w:hAnsi="TH SarabunPSK" w:cs="TH SarabunPSK"/>
          <w:sz w:val="32"/>
          <w:szCs w:val="32"/>
        </w:rPr>
        <w:t>{}</w:t>
      </w:r>
    </w:p>
    <w:p w14:paraId="337C975B" w14:textId="3CD23550" w:rsidR="00DB5974" w:rsidRPr="00D80745" w:rsidRDefault="00DB5974" w:rsidP="00DB5974">
      <w:pPr>
        <w:pStyle w:val="NormalWeb"/>
        <w:ind w:firstLine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วินาทีที่ </w:t>
      </w:r>
      <w:r w:rsidR="002021D8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:  </w:t>
      </w:r>
      <w:r w:rsidR="00FB5DBF">
        <w:rPr>
          <w:rFonts w:ascii="TH SarabunPSK" w:hAnsi="TH SarabunPSK" w:cs="TH SarabunPSK"/>
          <w:sz w:val="32"/>
          <w:szCs w:val="32"/>
        </w:rPr>
        <w:t>_ _</w:t>
      </w:r>
      <w:r w:rsidRPr="00D8074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</w:t>
      </w:r>
      <w:r w:rsidRPr="00D80745">
        <w:rPr>
          <w:rFonts w:ascii="TH SarabunPSK" w:hAnsi="TH SarabunPSK" w:cs="TH SarabunPSK"/>
          <w:sz w:val="32"/>
          <w:szCs w:val="32"/>
        </w:rPr>
        <w:t xml:space="preserve"> </w:t>
      </w:r>
      <w:r w:rsidRPr="00030D2E">
        <w:rPr>
          <w:rFonts w:ascii="TH SarabunPSK" w:hAnsi="TH SarabunPSK" w:cs="TH SarabunPSK"/>
          <w:b/>
          <w:bCs/>
          <w:color w:val="00B050"/>
          <w:sz w:val="32"/>
          <w:szCs w:val="32"/>
        </w:rPr>
        <w:t>-1</w:t>
      </w:r>
      <w:r w:rsidRPr="00D8074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_</w:t>
      </w:r>
      <w:r w:rsidR="002021D8">
        <w:rPr>
          <w:rFonts w:ascii="TH SarabunPSK" w:hAnsi="TH SarabunPSK" w:cs="TH SarabunPSK"/>
          <w:sz w:val="32"/>
          <w:szCs w:val="32"/>
        </w:rPr>
        <w:tab/>
      </w:r>
      <w:r w:rsidR="002021D8">
        <w:rPr>
          <w:rFonts w:ascii="TH SarabunPSK" w:hAnsi="TH SarabunPSK" w:cs="TH SarabunPSK" w:hint="cs"/>
          <w:sz w:val="32"/>
          <w:szCs w:val="32"/>
          <w:cs/>
        </w:rPr>
        <w:t xml:space="preserve">กินเลย์ที่สี่ เลย์ที่กินไปเป็น </w:t>
      </w:r>
      <w:r w:rsidR="002021D8">
        <w:rPr>
          <w:rFonts w:ascii="TH SarabunPSK" w:hAnsi="TH SarabunPSK" w:cs="TH SarabunPSK"/>
          <w:sz w:val="32"/>
          <w:szCs w:val="32"/>
        </w:rPr>
        <w:t>{-1}</w:t>
      </w:r>
    </w:p>
    <w:p w14:paraId="17EC23F8" w14:textId="6AD35EA9" w:rsidR="00D80745" w:rsidRDefault="00D80745" w:rsidP="00DB5974">
      <w:pPr>
        <w:pStyle w:val="NormalWeb"/>
        <w:ind w:firstLine="0"/>
        <w:rPr>
          <w:rFonts w:ascii="TH SarabunPSK" w:hAnsi="TH SarabunPSK" w:cs="TH SarabunPSK"/>
          <w:sz w:val="32"/>
          <w:szCs w:val="32"/>
          <w:lang w:eastAsia="ja-JP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วินาทีที่ </w:t>
      </w:r>
      <w:r w:rsidR="002021D8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:  </w:t>
      </w:r>
      <w:r w:rsidR="002021D8">
        <w:rPr>
          <w:rFonts w:ascii="TH SarabunPSK" w:hAnsi="TH SarabunPSK" w:cs="TH SarabunPSK"/>
          <w:sz w:val="32"/>
          <w:szCs w:val="32"/>
        </w:rPr>
        <w:t>_</w:t>
      </w:r>
      <w:r w:rsidRPr="00D80745">
        <w:rPr>
          <w:rFonts w:ascii="TH SarabunPSK" w:hAnsi="TH SarabunPSK" w:cs="TH SarabunPSK"/>
          <w:sz w:val="32"/>
          <w:szCs w:val="32"/>
        </w:rPr>
        <w:t xml:space="preserve"> </w:t>
      </w:r>
      <w:r w:rsidR="002021D8">
        <w:rPr>
          <w:rFonts w:ascii="TH SarabunPSK" w:hAnsi="TH SarabunPSK" w:cs="TH SarabunPSK"/>
          <w:sz w:val="32"/>
          <w:szCs w:val="32"/>
        </w:rPr>
        <w:t>_</w:t>
      </w:r>
      <w:r w:rsidRPr="00D80745">
        <w:rPr>
          <w:rFonts w:ascii="TH SarabunPSK" w:hAnsi="TH SarabunPSK" w:cs="TH SarabunPSK"/>
          <w:sz w:val="32"/>
          <w:szCs w:val="32"/>
        </w:rPr>
        <w:t xml:space="preserve"> </w:t>
      </w:r>
      <w:r w:rsidR="00DB5974" w:rsidRPr="00030D2E">
        <w:rPr>
          <w:rFonts w:ascii="TH SarabunPSK" w:hAnsi="TH SarabunPSK" w:cs="TH SarabunPSK"/>
          <w:b/>
          <w:bCs/>
          <w:color w:val="00B050"/>
          <w:sz w:val="32"/>
          <w:szCs w:val="32"/>
        </w:rPr>
        <w:t>0</w:t>
      </w:r>
      <w:r w:rsidRPr="00D80745">
        <w:rPr>
          <w:rFonts w:ascii="TH SarabunPSK" w:hAnsi="TH SarabunPSK" w:cs="TH SarabunPSK"/>
          <w:sz w:val="32"/>
          <w:szCs w:val="32"/>
        </w:rPr>
        <w:t xml:space="preserve"> </w:t>
      </w:r>
      <w:r w:rsidR="002021D8">
        <w:rPr>
          <w:rFonts w:ascii="TH SarabunPSK" w:hAnsi="TH SarabunPSK" w:cs="TH SarabunPSK"/>
          <w:sz w:val="32"/>
          <w:szCs w:val="32"/>
        </w:rPr>
        <w:t>_</w:t>
      </w:r>
      <w:r w:rsidRPr="00D80745">
        <w:rPr>
          <w:rFonts w:ascii="TH SarabunPSK" w:hAnsi="TH SarabunPSK" w:cs="TH SarabunPSK"/>
          <w:sz w:val="32"/>
          <w:szCs w:val="32"/>
        </w:rPr>
        <w:t xml:space="preserve"> </w:t>
      </w:r>
      <w:r w:rsidR="002021D8">
        <w:rPr>
          <w:rFonts w:ascii="TH SarabunPSK" w:hAnsi="TH SarabunPSK" w:cs="TH SarabunPSK"/>
          <w:sz w:val="32"/>
          <w:szCs w:val="32"/>
        </w:rPr>
        <w:t>_</w:t>
      </w:r>
      <w:r w:rsidR="002021D8">
        <w:rPr>
          <w:rFonts w:ascii="TH SarabunPSK" w:hAnsi="TH SarabunPSK" w:cs="TH SarabunPSK"/>
          <w:sz w:val="32"/>
          <w:szCs w:val="32"/>
        </w:rPr>
        <w:tab/>
      </w:r>
      <w:r w:rsidR="002021D8">
        <w:rPr>
          <w:rFonts w:ascii="TH SarabunPSK" w:hAnsi="TH SarabunPSK" w:cs="TH SarabunPSK"/>
          <w:sz w:val="32"/>
          <w:szCs w:val="32"/>
        </w:rPr>
        <w:tab/>
      </w:r>
      <w:r w:rsidR="002021D8">
        <w:rPr>
          <w:rFonts w:ascii="TH SarabunPSK" w:hAnsi="TH SarabunPSK" w:cs="TH SarabunPSK" w:hint="cs"/>
          <w:sz w:val="32"/>
          <w:szCs w:val="32"/>
          <w:cs/>
        </w:rPr>
        <w:t xml:space="preserve">กินเลย์ที่สาม เลย์ที่กินไปเป็น </w:t>
      </w:r>
      <w:r w:rsidR="002021D8">
        <w:rPr>
          <w:rFonts w:ascii="TH SarabunPSK" w:hAnsi="TH SarabunPSK" w:cs="TH SarabunPSK"/>
          <w:sz w:val="32"/>
          <w:szCs w:val="32"/>
        </w:rPr>
        <w:t>{-1, 0}</w:t>
      </w:r>
      <w:r w:rsidR="00B636A2">
        <w:rPr>
          <w:rFonts w:ascii="TH SarabunPSK" w:hAnsi="TH SarabunPSK" w:cs="TH SarabunPSK" w:hint="eastAsia"/>
          <w:sz w:val="32"/>
          <w:szCs w:val="32"/>
          <w:lang w:eastAsia="ja-JP"/>
        </w:rPr>
        <w:t xml:space="preserve"> </w:t>
      </w:r>
      <w:r w:rsidR="00B636A2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กินได้เพราะ </w:t>
      </w:r>
      <w:r w:rsidR="00B636A2">
        <w:rPr>
          <w:rFonts w:ascii="TH SarabunPSK" w:hAnsi="TH SarabunPSK" w:cs="TH SarabunPSK"/>
          <w:sz w:val="32"/>
          <w:szCs w:val="32"/>
          <w:lang w:eastAsia="ja-JP"/>
        </w:rPr>
        <w:t>0 &gt; -1</w:t>
      </w:r>
    </w:p>
    <w:p w14:paraId="3E1B055B" w14:textId="77AB7D66" w:rsidR="002021D8" w:rsidRDefault="002021D8" w:rsidP="00DB5974">
      <w:pPr>
        <w:pStyle w:val="NormalWeb"/>
        <w:ind w:firstLine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วินาทีที่ </w:t>
      </w:r>
      <w:r>
        <w:rPr>
          <w:rFonts w:ascii="TH SarabunPSK" w:hAnsi="TH SarabunPSK" w:cs="TH SarabunPSK"/>
          <w:sz w:val="32"/>
          <w:szCs w:val="32"/>
        </w:rPr>
        <w:t>5 :  _ _ _ _ _</w:t>
      </w:r>
      <w:r w:rsidR="00B636A2">
        <w:rPr>
          <w:rFonts w:ascii="TH SarabunPSK" w:hAnsi="TH SarabunPSK" w:cs="TH SarabunPSK"/>
          <w:sz w:val="32"/>
          <w:szCs w:val="32"/>
        </w:rPr>
        <w:tab/>
      </w:r>
      <w:r w:rsidR="00B636A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เลย์หมด</w:t>
      </w:r>
    </w:p>
    <w:p w14:paraId="1B5CC788" w14:textId="33AA46B1" w:rsidR="004C4079" w:rsidRPr="00D80745" w:rsidRDefault="004C4079" w:rsidP="00DB5974">
      <w:pPr>
        <w:pStyle w:val="NormalWeb"/>
        <w:ind w:firstLine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สรุปกินได้มากสุด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ชิ้น</w:t>
      </w:r>
    </w:p>
    <w:p w14:paraId="65C324C5" w14:textId="04BDE145" w:rsidR="003D02F3" w:rsidRPr="0016487A" w:rsidRDefault="003E69AD" w:rsidP="0016487A">
      <w:pPr>
        <w:pStyle w:val="NormalWeb"/>
        <w:jc w:val="center"/>
        <w:rPr>
          <w:rFonts w:ascii="Times New Roman" w:eastAsia="Times New Roman" w:hAnsi="Times New Roman" w:cs="Times New Roman"/>
          <w:sz w:val="24"/>
          <w:szCs w:val="24"/>
          <w:cs/>
          <w:lang w:eastAsia="ja-JP" w:bidi="ar-SA"/>
        </w:rPr>
      </w:pPr>
      <w:r w:rsidRPr="008D6019">
        <w:rPr>
          <w:rFonts w:ascii="TH SarabunPSK" w:hAnsi="TH SarabunPSK" w:cs="TH SarabunPSK"/>
          <w:sz w:val="32"/>
          <w:szCs w:val="32"/>
          <w:cs/>
        </w:rPr>
        <w:t>++++++++++++++++++++</w:t>
      </w:r>
    </w:p>
    <w:sectPr w:rsidR="003D02F3" w:rsidRPr="0016487A" w:rsidSect="000D0C6D">
      <w:footerReference w:type="default" r:id="rId10"/>
      <w:pgSz w:w="11905" w:h="16837"/>
      <w:pgMar w:top="576" w:right="576" w:bottom="576" w:left="576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022369" w14:textId="77777777" w:rsidR="00552008" w:rsidRDefault="00552008">
      <w:r>
        <w:separator/>
      </w:r>
    </w:p>
  </w:endnote>
  <w:endnote w:type="continuationSeparator" w:id="0">
    <w:p w14:paraId="5C0E9C02" w14:textId="77777777" w:rsidR="00552008" w:rsidRDefault="005520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subsetted="1" w:fontKey="{F0A06518-74E1-437A-B2C0-2FB152FCD6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  <w:embedRegular r:id="rId2" w:fontKey="{662F98F4-8446-4F7B-884A-7D3519CA2BCB}"/>
    <w:embedBold r:id="rId3" w:fontKey="{0901FBB9-BE28-4636-AF68-71B3E799EF8D}"/>
    <w:embedItalic r:id="rId4" w:fontKey="{3D8EB1F2-8DE6-443A-990E-E17C923F3043}"/>
  </w:font>
  <w:font w:name="พส. พิมพ์ดีด ๒ ใหม่">
    <w:charset w:val="00"/>
    <w:family w:val="auto"/>
    <w:pitch w:val="variable"/>
    <w:sig w:usb0="A30002EF" w:usb1="500020DA" w:usb2="00000000" w:usb3="00000000" w:csb0="00010197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_Layiji MaHaNiYom V 1.2">
    <w:charset w:val="00"/>
    <w:family w:val="auto"/>
    <w:pitch w:val="variable"/>
    <w:sig w:usb0="A1000AAF" w:usb1="500078FB" w:usb2="00000000" w:usb3="00000000" w:csb0="000101BF" w:csb1="00000000"/>
  </w:font>
  <w:font w:name="Liberation Sans">
    <w:altName w:val="Arial Unicode MS"/>
    <w:charset w:val="80"/>
    <w:family w:val="swiss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Kinnari">
    <w:charset w:val="80"/>
    <w:family w:val="auto"/>
    <w:pitch w:val="variable"/>
  </w:font>
  <w:font w:name="WenQuanYi Micro Hei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FCF0D86-5DEE-45E7-8DF4-0D8DA6CCF0BF}"/>
    <w:embedItalic r:id="rId6" w:fontKey="{AB7774F1-AB1F-49B1-B0B9-58AC9FC233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7F5E39" w14:textId="185A4B70" w:rsidR="0015260D" w:rsidRPr="00F649D8" w:rsidRDefault="005A128D">
    <w:pPr>
      <w:pStyle w:val="Footer"/>
      <w:pBdr>
        <w:top w:val="single" w:sz="4" w:space="1" w:color="000000"/>
      </w:pBdr>
      <w:rPr>
        <w:rFonts w:ascii="TH SarabunPSK" w:hAnsi="TH SarabunPSK" w:cs="TH SarabunPSK"/>
        <w:b/>
        <w:bCs/>
        <w:sz w:val="40"/>
        <w:szCs w:val="40"/>
      </w:rPr>
    </w:pPr>
    <w:r>
      <w:rPr>
        <w:rFonts w:ascii="TH SarabunPSK" w:hAnsi="TH SarabunPSK" w:cs="TH SarabunPSK"/>
        <w:b/>
        <w:bCs/>
        <w:sz w:val="40"/>
        <w:szCs w:val="40"/>
      </w:rPr>
      <w:t>Haste</w:t>
    </w:r>
    <w:r w:rsidR="00745CA5">
      <w:rPr>
        <w:rFonts w:ascii="TH SarabunPSK" w:hAnsi="TH SarabunPSK" w:cs="TH SarabunPSK"/>
        <w:b/>
        <w:bCs/>
        <w:sz w:val="40"/>
        <w:szCs w:val="40"/>
      </w:rPr>
      <w:t xml:space="preserve"> Programming </w:t>
    </w:r>
    <w:r>
      <w:rPr>
        <w:rFonts w:ascii="TH SarabunPSK" w:hAnsi="TH SarabunPSK" w:cs="TH SarabunPSK"/>
        <w:b/>
        <w:bCs/>
        <w:sz w:val="40"/>
        <w:szCs w:val="40"/>
      </w:rPr>
      <w:t>Contest 2023</w:t>
    </w:r>
    <w:r>
      <w:rPr>
        <w:rFonts w:ascii="TH SarabunPSK" w:hAnsi="TH SarabunPSK" w:cs="TH SarabunPSK"/>
        <w:b/>
        <w:bCs/>
        <w:sz w:val="40"/>
        <w:szCs w:val="40"/>
      </w:rPr>
      <w:tab/>
    </w:r>
    <w:r w:rsidR="00166454">
      <w:rPr>
        <w:rFonts w:ascii="TH SarabunPSK" w:hAnsi="TH SarabunPSK" w:cs="TH SarabunPSK"/>
        <w:b/>
        <w:bCs/>
        <w:sz w:val="40"/>
        <w:szCs w:val="40"/>
      </w:rPr>
      <w:tab/>
    </w:r>
    <w:r w:rsidR="00166454">
      <w:rPr>
        <w:rFonts w:ascii="TH SarabunPSK" w:hAnsi="TH SarabunPSK" w:cs="TH SarabunPSK"/>
        <w:b/>
        <w:bCs/>
        <w:sz w:val="40"/>
        <w:szCs w:val="40"/>
      </w:rPr>
      <w:tab/>
    </w:r>
    <w:r w:rsidR="00166454">
      <w:rPr>
        <w:rFonts w:ascii="TH SarabunPSK" w:hAnsi="TH SarabunPSK" w:cs="TH SarabunPSK"/>
        <w:b/>
        <w:bCs/>
        <w:sz w:val="40"/>
        <w:szCs w:val="40"/>
      </w:rPr>
      <w:tab/>
    </w:r>
    <w:r w:rsidR="00166454">
      <w:rPr>
        <w:rFonts w:ascii="TH SarabunPSK" w:hAnsi="TH SarabunPSK" w:cs="TH SarabunPSK"/>
        <w:b/>
        <w:bCs/>
        <w:sz w:val="40"/>
        <w:szCs w:val="40"/>
      </w:rPr>
      <w:tab/>
    </w:r>
    <w:r w:rsidR="00D603E0">
      <w:rPr>
        <w:rFonts w:ascii="TH SarabunPSK" w:hAnsi="TH SarabunPSK" w:cs="TH SarabunPSK"/>
        <w:b/>
        <w:bCs/>
        <w:sz w:val="40"/>
        <w:szCs w:val="40"/>
      </w:rPr>
      <w:tab/>
    </w:r>
    <w:r w:rsidR="00166454">
      <w:rPr>
        <w:rFonts w:ascii="TH SarabunPSK" w:hAnsi="TH SarabunPSK" w:cs="TH SarabunPSK"/>
        <w:b/>
        <w:bCs/>
        <w:sz w:val="40"/>
        <w:szCs w:val="40"/>
      </w:rPr>
      <w:tab/>
    </w:r>
    <w:r w:rsidR="0015260D">
      <w:rPr>
        <w:rFonts w:ascii="TH SarabunPSK" w:hAnsi="TH SarabunPSK" w:cs="TH SarabunPSK"/>
        <w:b/>
        <w:bCs/>
        <w:sz w:val="40"/>
        <w:szCs w:val="40"/>
      </w:rPr>
      <w:t xml:space="preserve"> </w:t>
    </w:r>
    <w:r w:rsidR="0015260D" w:rsidRPr="00F649D8">
      <w:rPr>
        <w:rFonts w:ascii="TH SarabunPSK" w:hAnsi="TH SarabunPSK" w:cs="TH SarabunPSK"/>
        <w:b/>
        <w:bCs/>
        <w:sz w:val="40"/>
        <w:szCs w:val="40"/>
      </w:rPr>
      <w:t xml:space="preserve">Page </w:t>
    </w:r>
    <w:r w:rsidR="0015260D" w:rsidRPr="00F649D8">
      <w:rPr>
        <w:rFonts w:ascii="TH SarabunPSK" w:hAnsi="TH SarabunPSK" w:cs="TH SarabunPSK"/>
        <w:b/>
        <w:bCs/>
        <w:sz w:val="40"/>
        <w:szCs w:val="40"/>
      </w:rPr>
      <w:fldChar w:fldCharType="begin"/>
    </w:r>
    <w:r w:rsidR="0015260D" w:rsidRPr="00F649D8">
      <w:rPr>
        <w:rFonts w:ascii="TH SarabunPSK" w:hAnsi="TH SarabunPSK" w:cs="TH SarabunPSK"/>
        <w:b/>
        <w:bCs/>
        <w:sz w:val="40"/>
        <w:szCs w:val="40"/>
      </w:rPr>
      <w:instrText xml:space="preserve"> PAGE </w:instrText>
    </w:r>
    <w:r w:rsidR="0015260D" w:rsidRPr="00F649D8">
      <w:rPr>
        <w:rFonts w:ascii="TH SarabunPSK" w:hAnsi="TH SarabunPSK" w:cs="TH SarabunPSK"/>
        <w:b/>
        <w:bCs/>
        <w:sz w:val="40"/>
        <w:szCs w:val="40"/>
      </w:rPr>
      <w:fldChar w:fldCharType="separate"/>
    </w:r>
    <w:r w:rsidR="00DA2894">
      <w:rPr>
        <w:rFonts w:ascii="TH SarabunPSK" w:hAnsi="TH SarabunPSK" w:cs="TH SarabunPSK"/>
        <w:b/>
        <w:bCs/>
        <w:noProof/>
        <w:sz w:val="40"/>
        <w:szCs w:val="40"/>
      </w:rPr>
      <w:t>1</w:t>
    </w:r>
    <w:r w:rsidR="0015260D" w:rsidRPr="00F649D8">
      <w:rPr>
        <w:rFonts w:ascii="TH SarabunPSK" w:hAnsi="TH SarabunPSK" w:cs="TH SarabunPSK"/>
        <w:b/>
        <w:bCs/>
        <w:sz w:val="40"/>
        <w:szCs w:val="40"/>
      </w:rPr>
      <w:fldChar w:fldCharType="end"/>
    </w:r>
    <w:r w:rsidR="0015260D" w:rsidRPr="00F649D8">
      <w:rPr>
        <w:rFonts w:ascii="TH SarabunPSK" w:hAnsi="TH SarabunPSK" w:cs="TH SarabunPSK"/>
        <w:b/>
        <w:bCs/>
        <w:sz w:val="40"/>
        <w:szCs w:val="40"/>
      </w:rPr>
      <w:t xml:space="preserve"> of </w:t>
    </w:r>
    <w:r w:rsidR="0015260D" w:rsidRPr="00F649D8">
      <w:rPr>
        <w:rFonts w:ascii="TH SarabunPSK" w:hAnsi="TH SarabunPSK" w:cs="TH SarabunPSK"/>
        <w:b/>
        <w:bCs/>
        <w:sz w:val="40"/>
        <w:szCs w:val="40"/>
      </w:rPr>
      <w:fldChar w:fldCharType="begin"/>
    </w:r>
    <w:r w:rsidR="0015260D" w:rsidRPr="00F649D8">
      <w:rPr>
        <w:rFonts w:ascii="TH SarabunPSK" w:hAnsi="TH SarabunPSK" w:cs="TH SarabunPSK"/>
        <w:b/>
        <w:bCs/>
        <w:sz w:val="40"/>
        <w:szCs w:val="40"/>
      </w:rPr>
      <w:instrText xml:space="preserve"> NUMPAGES \*Arabic </w:instrText>
    </w:r>
    <w:r w:rsidR="0015260D" w:rsidRPr="00F649D8">
      <w:rPr>
        <w:rFonts w:ascii="TH SarabunPSK" w:hAnsi="TH SarabunPSK" w:cs="TH SarabunPSK"/>
        <w:b/>
        <w:bCs/>
        <w:sz w:val="40"/>
        <w:szCs w:val="40"/>
      </w:rPr>
      <w:fldChar w:fldCharType="separate"/>
    </w:r>
    <w:r w:rsidR="00DA2894">
      <w:rPr>
        <w:rFonts w:ascii="TH SarabunPSK" w:hAnsi="TH SarabunPSK" w:cs="TH SarabunPSK"/>
        <w:b/>
        <w:bCs/>
        <w:noProof/>
        <w:sz w:val="40"/>
        <w:szCs w:val="40"/>
      </w:rPr>
      <w:t>1</w:t>
    </w:r>
    <w:r w:rsidR="0015260D" w:rsidRPr="00F649D8">
      <w:rPr>
        <w:rFonts w:ascii="TH SarabunPSK" w:hAnsi="TH SarabunPSK" w:cs="TH SarabunPSK"/>
        <w:b/>
        <w:bCs/>
        <w:sz w:val="40"/>
        <w:szCs w:val="4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828238" w14:textId="77777777" w:rsidR="00552008" w:rsidRDefault="00552008">
      <w:r>
        <w:separator/>
      </w:r>
    </w:p>
  </w:footnote>
  <w:footnote w:type="continuationSeparator" w:id="0">
    <w:p w14:paraId="0849B917" w14:textId="77777777" w:rsidR="00552008" w:rsidRDefault="005520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3" w15:restartNumberingAfterBreak="0">
    <w:nsid w:val="03824119"/>
    <w:multiLevelType w:val="hybridMultilevel"/>
    <w:tmpl w:val="8E3E6FC2"/>
    <w:lvl w:ilvl="0" w:tplc="CDC22F04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E54CFF"/>
    <w:multiLevelType w:val="hybridMultilevel"/>
    <w:tmpl w:val="A208A1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F76E14"/>
    <w:multiLevelType w:val="hybridMultilevel"/>
    <w:tmpl w:val="75B8A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F5783"/>
    <w:multiLevelType w:val="hybridMultilevel"/>
    <w:tmpl w:val="5ED69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CE5026"/>
    <w:multiLevelType w:val="hybridMultilevel"/>
    <w:tmpl w:val="B60683F6"/>
    <w:lvl w:ilvl="0" w:tplc="BC1637BC">
      <w:numFmt w:val="bullet"/>
      <w:lvlText w:val="•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0B0A83"/>
    <w:multiLevelType w:val="hybridMultilevel"/>
    <w:tmpl w:val="B3A08090"/>
    <w:lvl w:ilvl="0" w:tplc="DA7ED69C">
      <w:start w:val="3"/>
      <w:numFmt w:val="bullet"/>
      <w:lvlText w:val="-"/>
      <w:lvlJc w:val="left"/>
      <w:pPr>
        <w:ind w:left="1080" w:hanging="360"/>
      </w:pPr>
      <w:rPr>
        <w:rFonts w:ascii="พส. พิมพ์ดีด ๒ ใหม่" w:eastAsia="Times New Roman" w:hAnsi="พส. พิมพ์ดีด ๒ ใหม่" w:cs="พส. พิมพ์ดีด ๒ ใหม่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1313E1B"/>
    <w:multiLevelType w:val="hybridMultilevel"/>
    <w:tmpl w:val="C5CA56E4"/>
    <w:lvl w:ilvl="0" w:tplc="CBD42F4C">
      <w:start w:val="1"/>
      <w:numFmt w:val="thaiNumber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118B417B"/>
    <w:multiLevelType w:val="multilevel"/>
    <w:tmpl w:val="8CCC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ED4FFC"/>
    <w:multiLevelType w:val="hybridMultilevel"/>
    <w:tmpl w:val="9FCAA7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023847"/>
    <w:multiLevelType w:val="hybridMultilevel"/>
    <w:tmpl w:val="2968E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01408"/>
    <w:multiLevelType w:val="hybridMultilevel"/>
    <w:tmpl w:val="4782AEC8"/>
    <w:lvl w:ilvl="0" w:tplc="014C149E">
      <w:numFmt w:val="bullet"/>
      <w:lvlText w:val="-"/>
      <w:lvlJc w:val="left"/>
      <w:pPr>
        <w:ind w:left="1080" w:hanging="360"/>
      </w:pPr>
      <w:rPr>
        <w:rFonts w:ascii="TH SarabunPSK" w:eastAsia="SimSun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B581453"/>
    <w:multiLevelType w:val="hybridMultilevel"/>
    <w:tmpl w:val="024C9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83E30"/>
    <w:multiLevelType w:val="hybridMultilevel"/>
    <w:tmpl w:val="013480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FD14B3"/>
    <w:multiLevelType w:val="hybridMultilevel"/>
    <w:tmpl w:val="B4780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2750B"/>
    <w:multiLevelType w:val="hybridMultilevel"/>
    <w:tmpl w:val="06CC33B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34851166"/>
    <w:multiLevelType w:val="hybridMultilevel"/>
    <w:tmpl w:val="2F5E8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A321A"/>
    <w:multiLevelType w:val="hybridMultilevel"/>
    <w:tmpl w:val="BDB07E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757431"/>
    <w:multiLevelType w:val="hybridMultilevel"/>
    <w:tmpl w:val="B23654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31422D"/>
    <w:multiLevelType w:val="hybridMultilevel"/>
    <w:tmpl w:val="ED7A02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7A7762"/>
    <w:multiLevelType w:val="multilevel"/>
    <w:tmpl w:val="97843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AC58A0"/>
    <w:multiLevelType w:val="hybridMultilevel"/>
    <w:tmpl w:val="91444144"/>
    <w:lvl w:ilvl="0" w:tplc="FFD0900C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8C61BED"/>
    <w:multiLevelType w:val="hybridMultilevel"/>
    <w:tmpl w:val="9EA4A746"/>
    <w:lvl w:ilvl="0" w:tplc="CAD843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906C0C"/>
    <w:multiLevelType w:val="hybridMultilevel"/>
    <w:tmpl w:val="9FFE78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9F1D22"/>
    <w:multiLevelType w:val="hybridMultilevel"/>
    <w:tmpl w:val="CD8E7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9343D7"/>
    <w:multiLevelType w:val="hybridMultilevel"/>
    <w:tmpl w:val="A65C9A38"/>
    <w:lvl w:ilvl="0" w:tplc="02748134">
      <w:start w:val="1"/>
      <w:numFmt w:val="decimal"/>
      <w:lvlText w:val="%1."/>
      <w:lvlJc w:val="left"/>
      <w:pPr>
        <w:ind w:left="1440" w:hanging="360"/>
      </w:pPr>
      <w:rPr>
        <w:rFonts w:asciiTheme="minorBidi" w:hAnsiTheme="minorBidi" w:cstheme="minorBidi"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6C32F8F"/>
    <w:multiLevelType w:val="hybridMultilevel"/>
    <w:tmpl w:val="604248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3B0F90"/>
    <w:multiLevelType w:val="hybridMultilevel"/>
    <w:tmpl w:val="6D0CF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041A4D"/>
    <w:multiLevelType w:val="hybridMultilevel"/>
    <w:tmpl w:val="1EB6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894ACF"/>
    <w:multiLevelType w:val="hybridMultilevel"/>
    <w:tmpl w:val="86BEADC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4281003"/>
    <w:multiLevelType w:val="hybridMultilevel"/>
    <w:tmpl w:val="0172B7DC"/>
    <w:lvl w:ilvl="0" w:tplc="25325C18">
      <w:start w:val="1"/>
      <w:numFmt w:val="decimal"/>
      <w:lvlText w:val="%1)"/>
      <w:lvlJc w:val="left"/>
      <w:pPr>
        <w:ind w:left="1080" w:hanging="360"/>
      </w:pPr>
      <w:rPr>
        <w:rFonts w:ascii="TH SarabunPSK" w:eastAsia="SimSun" w:hAnsi="TH SarabunPSK" w:cs="TH SarabunPSK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47357A1"/>
    <w:multiLevelType w:val="hybridMultilevel"/>
    <w:tmpl w:val="0944D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E6671E"/>
    <w:multiLevelType w:val="multilevel"/>
    <w:tmpl w:val="5D28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F37511"/>
    <w:multiLevelType w:val="hybridMultilevel"/>
    <w:tmpl w:val="AD788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636C38"/>
    <w:multiLevelType w:val="hybridMultilevel"/>
    <w:tmpl w:val="17686CCE"/>
    <w:lvl w:ilvl="0" w:tplc="9D3472A2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B22EF2"/>
    <w:multiLevelType w:val="hybridMultilevel"/>
    <w:tmpl w:val="BC524A9A"/>
    <w:lvl w:ilvl="0" w:tplc="A7946888">
      <w:start w:val="1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 w15:restartNumberingAfterBreak="0">
    <w:nsid w:val="6D8842BF"/>
    <w:multiLevelType w:val="hybridMultilevel"/>
    <w:tmpl w:val="C958DE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1417CE"/>
    <w:multiLevelType w:val="hybridMultilevel"/>
    <w:tmpl w:val="DC26436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4A94EC1"/>
    <w:multiLevelType w:val="hybridMultilevel"/>
    <w:tmpl w:val="590A710A"/>
    <w:lvl w:ilvl="0" w:tplc="6A9E9C8E">
      <w:numFmt w:val="bullet"/>
      <w:lvlText w:val="-"/>
      <w:lvlJc w:val="left"/>
      <w:pPr>
        <w:ind w:left="1080" w:hanging="360"/>
      </w:pPr>
      <w:rPr>
        <w:rFonts w:ascii="พส. พิมพ์ดีด ๒ ใหม่" w:eastAsia="Times New Roman" w:hAnsi="พส. พิมพ์ดีด ๒ ใหม่" w:cs="พส. พิมพ์ดีด ๒ ใหม่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625495D"/>
    <w:multiLevelType w:val="hybridMultilevel"/>
    <w:tmpl w:val="20C0D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4F66CA"/>
    <w:multiLevelType w:val="hybridMultilevel"/>
    <w:tmpl w:val="2FE6D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465E50"/>
    <w:multiLevelType w:val="multilevel"/>
    <w:tmpl w:val="EE1C3000"/>
    <w:lvl w:ilvl="0">
      <w:start w:val="1"/>
      <w:numFmt w:val="decimal"/>
      <w:lvlText w:val="%1."/>
      <w:lvlJc w:val="left"/>
      <w:pPr>
        <w:ind w:left="283" w:hanging="283"/>
      </w:pPr>
    </w:lvl>
    <w:lvl w:ilvl="1">
      <w:start w:val="1"/>
      <w:numFmt w:val="decimal"/>
      <w:lvlText w:val="%2."/>
      <w:lvlJc w:val="left"/>
      <w:pPr>
        <w:ind w:left="567" w:hanging="283"/>
      </w:pPr>
    </w:lvl>
    <w:lvl w:ilvl="2">
      <w:start w:val="1"/>
      <w:numFmt w:val="decimal"/>
      <w:lvlText w:val="%3."/>
      <w:lvlJc w:val="left"/>
      <w:pPr>
        <w:ind w:left="850" w:hanging="283"/>
      </w:pPr>
    </w:lvl>
    <w:lvl w:ilvl="3">
      <w:start w:val="1"/>
      <w:numFmt w:val="decimal"/>
      <w:lvlText w:val="%4."/>
      <w:lvlJc w:val="left"/>
      <w:pPr>
        <w:ind w:left="1134" w:hanging="283"/>
      </w:pPr>
    </w:lvl>
    <w:lvl w:ilvl="4">
      <w:start w:val="1"/>
      <w:numFmt w:val="decimal"/>
      <w:lvlText w:val="%5."/>
      <w:lvlJc w:val="left"/>
      <w:pPr>
        <w:ind w:left="1417" w:hanging="283"/>
      </w:pPr>
    </w:lvl>
    <w:lvl w:ilvl="5">
      <w:start w:val="1"/>
      <w:numFmt w:val="decimal"/>
      <w:lvlText w:val="%6."/>
      <w:lvlJc w:val="left"/>
      <w:pPr>
        <w:ind w:left="1701" w:hanging="283"/>
      </w:pPr>
    </w:lvl>
    <w:lvl w:ilvl="6">
      <w:start w:val="1"/>
      <w:numFmt w:val="decimal"/>
      <w:lvlText w:val="%7."/>
      <w:lvlJc w:val="left"/>
      <w:pPr>
        <w:ind w:left="1984" w:hanging="283"/>
      </w:pPr>
    </w:lvl>
    <w:lvl w:ilvl="7">
      <w:start w:val="1"/>
      <w:numFmt w:val="decimal"/>
      <w:lvlText w:val="%8."/>
      <w:lvlJc w:val="left"/>
      <w:pPr>
        <w:ind w:left="2268" w:hanging="283"/>
      </w:pPr>
    </w:lvl>
    <w:lvl w:ilvl="8">
      <w:start w:val="1"/>
      <w:numFmt w:val="decimal"/>
      <w:lvlText w:val="%9."/>
      <w:lvlJc w:val="left"/>
      <w:pPr>
        <w:ind w:left="2551" w:hanging="283"/>
      </w:pPr>
    </w:lvl>
  </w:abstractNum>
  <w:abstractNum w:abstractNumId="44" w15:restartNumberingAfterBreak="0">
    <w:nsid w:val="7F2504B1"/>
    <w:multiLevelType w:val="hybridMultilevel"/>
    <w:tmpl w:val="17686CCE"/>
    <w:lvl w:ilvl="0" w:tplc="9D3472A2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492130">
    <w:abstractNumId w:val="0"/>
  </w:num>
  <w:num w:numId="2" w16cid:durableId="1958219919">
    <w:abstractNumId w:val="1"/>
  </w:num>
  <w:num w:numId="3" w16cid:durableId="529535012">
    <w:abstractNumId w:val="2"/>
  </w:num>
  <w:num w:numId="4" w16cid:durableId="2129084735">
    <w:abstractNumId w:val="40"/>
  </w:num>
  <w:num w:numId="5" w16cid:durableId="1646351870">
    <w:abstractNumId w:val="24"/>
  </w:num>
  <w:num w:numId="6" w16cid:durableId="1685395544">
    <w:abstractNumId w:val="8"/>
  </w:num>
  <w:num w:numId="7" w16cid:durableId="631593917">
    <w:abstractNumId w:val="26"/>
  </w:num>
  <w:num w:numId="8" w16cid:durableId="1098523122">
    <w:abstractNumId w:val="43"/>
  </w:num>
  <w:num w:numId="9" w16cid:durableId="1069114289">
    <w:abstractNumId w:val="19"/>
  </w:num>
  <w:num w:numId="10" w16cid:durableId="5847819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95200091">
    <w:abstractNumId w:val="13"/>
  </w:num>
  <w:num w:numId="12" w16cid:durableId="1539776127">
    <w:abstractNumId w:val="9"/>
  </w:num>
  <w:num w:numId="13" w16cid:durableId="1525632037">
    <w:abstractNumId w:val="18"/>
  </w:num>
  <w:num w:numId="14" w16cid:durableId="496464532">
    <w:abstractNumId w:val="33"/>
  </w:num>
  <w:num w:numId="15" w16cid:durableId="2033218990">
    <w:abstractNumId w:val="5"/>
  </w:num>
  <w:num w:numId="16" w16cid:durableId="83765825">
    <w:abstractNumId w:val="31"/>
  </w:num>
  <w:num w:numId="17" w16cid:durableId="1635984212">
    <w:abstractNumId w:val="37"/>
  </w:num>
  <w:num w:numId="18" w16cid:durableId="1155603849">
    <w:abstractNumId w:val="17"/>
  </w:num>
  <w:num w:numId="19" w16cid:durableId="1417245984">
    <w:abstractNumId w:val="14"/>
  </w:num>
  <w:num w:numId="20" w16cid:durableId="794448811">
    <w:abstractNumId w:val="36"/>
  </w:num>
  <w:num w:numId="21" w16cid:durableId="1773207577">
    <w:abstractNumId w:val="39"/>
  </w:num>
  <w:num w:numId="22" w16cid:durableId="2109615081">
    <w:abstractNumId w:val="41"/>
  </w:num>
  <w:num w:numId="23" w16cid:durableId="1534919326">
    <w:abstractNumId w:val="44"/>
  </w:num>
  <w:num w:numId="24" w16cid:durableId="941570453">
    <w:abstractNumId w:val="42"/>
  </w:num>
  <w:num w:numId="25" w16cid:durableId="569002835">
    <w:abstractNumId w:val="25"/>
  </w:num>
  <w:num w:numId="26" w16cid:durableId="231693925">
    <w:abstractNumId w:val="29"/>
  </w:num>
  <w:num w:numId="27" w16cid:durableId="434904450">
    <w:abstractNumId w:val="15"/>
  </w:num>
  <w:num w:numId="28" w16cid:durableId="724567788">
    <w:abstractNumId w:val="34"/>
  </w:num>
  <w:num w:numId="29" w16cid:durableId="1218584831">
    <w:abstractNumId w:val="4"/>
  </w:num>
  <w:num w:numId="30" w16cid:durableId="1421220947">
    <w:abstractNumId w:val="7"/>
  </w:num>
  <w:num w:numId="31" w16cid:durableId="1530489864">
    <w:abstractNumId w:val="10"/>
  </w:num>
  <w:num w:numId="32" w16cid:durableId="201720648">
    <w:abstractNumId w:val="28"/>
  </w:num>
  <w:num w:numId="33" w16cid:durableId="1391535865">
    <w:abstractNumId w:val="30"/>
  </w:num>
  <w:num w:numId="34" w16cid:durableId="1627081044">
    <w:abstractNumId w:val="20"/>
  </w:num>
  <w:num w:numId="35" w16cid:durableId="2003853966">
    <w:abstractNumId w:val="11"/>
  </w:num>
  <w:num w:numId="36" w16cid:durableId="784883631">
    <w:abstractNumId w:val="38"/>
  </w:num>
  <w:num w:numId="37" w16cid:durableId="2001814185">
    <w:abstractNumId w:val="21"/>
  </w:num>
  <w:num w:numId="38" w16cid:durableId="1068188486">
    <w:abstractNumId w:val="22"/>
  </w:num>
  <w:num w:numId="39" w16cid:durableId="956956741">
    <w:abstractNumId w:val="12"/>
  </w:num>
  <w:num w:numId="40" w16cid:durableId="1415978139">
    <w:abstractNumId w:val="3"/>
  </w:num>
  <w:num w:numId="41" w16cid:durableId="532038818">
    <w:abstractNumId w:val="35"/>
  </w:num>
  <w:num w:numId="42" w16cid:durableId="1991322052">
    <w:abstractNumId w:val="16"/>
  </w:num>
  <w:num w:numId="43" w16cid:durableId="838811051">
    <w:abstractNumId w:val="27"/>
  </w:num>
  <w:num w:numId="44" w16cid:durableId="1946498644">
    <w:abstractNumId w:val="23"/>
  </w:num>
  <w:num w:numId="45" w16cid:durableId="21121237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embedTrueTypeFonts/>
  <w:embedSystemFonts/>
  <w:saveSubsetFonts/>
  <w:hideSpellingError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F9A"/>
    <w:rsid w:val="0000673A"/>
    <w:rsid w:val="0001085F"/>
    <w:rsid w:val="0001336E"/>
    <w:rsid w:val="00022B31"/>
    <w:rsid w:val="00025228"/>
    <w:rsid w:val="00030D2E"/>
    <w:rsid w:val="00041A77"/>
    <w:rsid w:val="00047F74"/>
    <w:rsid w:val="00053152"/>
    <w:rsid w:val="00057350"/>
    <w:rsid w:val="00066B72"/>
    <w:rsid w:val="0007395B"/>
    <w:rsid w:val="000845B4"/>
    <w:rsid w:val="00085963"/>
    <w:rsid w:val="00086013"/>
    <w:rsid w:val="00086CB3"/>
    <w:rsid w:val="00087344"/>
    <w:rsid w:val="00090510"/>
    <w:rsid w:val="0009150F"/>
    <w:rsid w:val="00093441"/>
    <w:rsid w:val="00093858"/>
    <w:rsid w:val="0009408D"/>
    <w:rsid w:val="000A1224"/>
    <w:rsid w:val="000A162C"/>
    <w:rsid w:val="000A7046"/>
    <w:rsid w:val="000A7D8B"/>
    <w:rsid w:val="000B0AA6"/>
    <w:rsid w:val="000B3B29"/>
    <w:rsid w:val="000B3FD4"/>
    <w:rsid w:val="000B7879"/>
    <w:rsid w:val="000C0844"/>
    <w:rsid w:val="000C12B5"/>
    <w:rsid w:val="000C34D8"/>
    <w:rsid w:val="000C3731"/>
    <w:rsid w:val="000C68E5"/>
    <w:rsid w:val="000D0B51"/>
    <w:rsid w:val="000D0C6D"/>
    <w:rsid w:val="000D1587"/>
    <w:rsid w:val="000D3499"/>
    <w:rsid w:val="000D39D4"/>
    <w:rsid w:val="000D5731"/>
    <w:rsid w:val="000D62E8"/>
    <w:rsid w:val="000E01AD"/>
    <w:rsid w:val="000E0D16"/>
    <w:rsid w:val="000E137A"/>
    <w:rsid w:val="000E2EA1"/>
    <w:rsid w:val="000E3DD3"/>
    <w:rsid w:val="000E3F68"/>
    <w:rsid w:val="000E4570"/>
    <w:rsid w:val="000E4AFE"/>
    <w:rsid w:val="000F0B7F"/>
    <w:rsid w:val="000F0C6E"/>
    <w:rsid w:val="00101457"/>
    <w:rsid w:val="00103343"/>
    <w:rsid w:val="001040DC"/>
    <w:rsid w:val="0010468E"/>
    <w:rsid w:val="00107885"/>
    <w:rsid w:val="0011074B"/>
    <w:rsid w:val="00114337"/>
    <w:rsid w:val="00115B06"/>
    <w:rsid w:val="00116887"/>
    <w:rsid w:val="0012065C"/>
    <w:rsid w:val="00134F0B"/>
    <w:rsid w:val="001467C6"/>
    <w:rsid w:val="001470F9"/>
    <w:rsid w:val="00152457"/>
    <w:rsid w:val="0015260D"/>
    <w:rsid w:val="001619F6"/>
    <w:rsid w:val="00163F29"/>
    <w:rsid w:val="0016487A"/>
    <w:rsid w:val="00166454"/>
    <w:rsid w:val="00166995"/>
    <w:rsid w:val="00171445"/>
    <w:rsid w:val="00171602"/>
    <w:rsid w:val="00172EEE"/>
    <w:rsid w:val="001759AE"/>
    <w:rsid w:val="00176969"/>
    <w:rsid w:val="00180D4E"/>
    <w:rsid w:val="00181685"/>
    <w:rsid w:val="00181F52"/>
    <w:rsid w:val="00185ECB"/>
    <w:rsid w:val="001873F2"/>
    <w:rsid w:val="001876E0"/>
    <w:rsid w:val="0018783A"/>
    <w:rsid w:val="00192E08"/>
    <w:rsid w:val="00193290"/>
    <w:rsid w:val="001965ED"/>
    <w:rsid w:val="00197152"/>
    <w:rsid w:val="001A57A5"/>
    <w:rsid w:val="001A6800"/>
    <w:rsid w:val="001A688A"/>
    <w:rsid w:val="001A7996"/>
    <w:rsid w:val="001B20BF"/>
    <w:rsid w:val="001B2566"/>
    <w:rsid w:val="001B4FBE"/>
    <w:rsid w:val="001C0B15"/>
    <w:rsid w:val="001C173D"/>
    <w:rsid w:val="001C3D94"/>
    <w:rsid w:val="001C411E"/>
    <w:rsid w:val="001D3201"/>
    <w:rsid w:val="001D5229"/>
    <w:rsid w:val="001E0ED3"/>
    <w:rsid w:val="001E3372"/>
    <w:rsid w:val="001F659B"/>
    <w:rsid w:val="001F6623"/>
    <w:rsid w:val="00201237"/>
    <w:rsid w:val="002021D8"/>
    <w:rsid w:val="00207CEE"/>
    <w:rsid w:val="002119EB"/>
    <w:rsid w:val="00213186"/>
    <w:rsid w:val="00214873"/>
    <w:rsid w:val="00216099"/>
    <w:rsid w:val="0022092C"/>
    <w:rsid w:val="00224E78"/>
    <w:rsid w:val="00225784"/>
    <w:rsid w:val="00226D1A"/>
    <w:rsid w:val="00230596"/>
    <w:rsid w:val="00231DA4"/>
    <w:rsid w:val="00236800"/>
    <w:rsid w:val="00236F8C"/>
    <w:rsid w:val="00245861"/>
    <w:rsid w:val="00247741"/>
    <w:rsid w:val="00253945"/>
    <w:rsid w:val="002543DA"/>
    <w:rsid w:val="00255492"/>
    <w:rsid w:val="0025614E"/>
    <w:rsid w:val="00257E66"/>
    <w:rsid w:val="0026129B"/>
    <w:rsid w:val="002626CF"/>
    <w:rsid w:val="00264278"/>
    <w:rsid w:val="00267E43"/>
    <w:rsid w:val="00271532"/>
    <w:rsid w:val="00272009"/>
    <w:rsid w:val="00272F83"/>
    <w:rsid w:val="002730C9"/>
    <w:rsid w:val="00273B87"/>
    <w:rsid w:val="00274425"/>
    <w:rsid w:val="00276666"/>
    <w:rsid w:val="002814EF"/>
    <w:rsid w:val="00282B8C"/>
    <w:rsid w:val="0028616D"/>
    <w:rsid w:val="00290261"/>
    <w:rsid w:val="00290EDC"/>
    <w:rsid w:val="00294191"/>
    <w:rsid w:val="002943BE"/>
    <w:rsid w:val="002A07AD"/>
    <w:rsid w:val="002A309E"/>
    <w:rsid w:val="002A3949"/>
    <w:rsid w:val="002A6E46"/>
    <w:rsid w:val="002B123B"/>
    <w:rsid w:val="002B2B24"/>
    <w:rsid w:val="002C0B6F"/>
    <w:rsid w:val="002C4F11"/>
    <w:rsid w:val="002C6041"/>
    <w:rsid w:val="002C7D1C"/>
    <w:rsid w:val="002D3BB1"/>
    <w:rsid w:val="002D54B3"/>
    <w:rsid w:val="002D54CE"/>
    <w:rsid w:val="002D7A88"/>
    <w:rsid w:val="002E5452"/>
    <w:rsid w:val="002E6D67"/>
    <w:rsid w:val="002E707C"/>
    <w:rsid w:val="002E7294"/>
    <w:rsid w:val="002F1031"/>
    <w:rsid w:val="002F172E"/>
    <w:rsid w:val="002F2661"/>
    <w:rsid w:val="002F2FA2"/>
    <w:rsid w:val="002F402F"/>
    <w:rsid w:val="002F41C1"/>
    <w:rsid w:val="002F6E63"/>
    <w:rsid w:val="00300DB7"/>
    <w:rsid w:val="00302959"/>
    <w:rsid w:val="003054A7"/>
    <w:rsid w:val="00305E9E"/>
    <w:rsid w:val="003109C9"/>
    <w:rsid w:val="00314A31"/>
    <w:rsid w:val="00314D01"/>
    <w:rsid w:val="003169DC"/>
    <w:rsid w:val="00321B12"/>
    <w:rsid w:val="003242E7"/>
    <w:rsid w:val="00325B1F"/>
    <w:rsid w:val="00326A23"/>
    <w:rsid w:val="00326E30"/>
    <w:rsid w:val="00327E1E"/>
    <w:rsid w:val="00331950"/>
    <w:rsid w:val="00332B5B"/>
    <w:rsid w:val="00340B83"/>
    <w:rsid w:val="00340FC0"/>
    <w:rsid w:val="00344923"/>
    <w:rsid w:val="003464F0"/>
    <w:rsid w:val="00356741"/>
    <w:rsid w:val="0036314A"/>
    <w:rsid w:val="0036524C"/>
    <w:rsid w:val="00366ECA"/>
    <w:rsid w:val="00370119"/>
    <w:rsid w:val="00372ED6"/>
    <w:rsid w:val="003752C5"/>
    <w:rsid w:val="00380805"/>
    <w:rsid w:val="00382CF4"/>
    <w:rsid w:val="00384BE5"/>
    <w:rsid w:val="0038740E"/>
    <w:rsid w:val="003902B4"/>
    <w:rsid w:val="00390967"/>
    <w:rsid w:val="00390A7C"/>
    <w:rsid w:val="00392610"/>
    <w:rsid w:val="00392A9A"/>
    <w:rsid w:val="00392CB1"/>
    <w:rsid w:val="00394F9A"/>
    <w:rsid w:val="003A04B7"/>
    <w:rsid w:val="003A24CE"/>
    <w:rsid w:val="003A2DBB"/>
    <w:rsid w:val="003A6F4F"/>
    <w:rsid w:val="003B0B9A"/>
    <w:rsid w:val="003B3067"/>
    <w:rsid w:val="003C2AD5"/>
    <w:rsid w:val="003C58CE"/>
    <w:rsid w:val="003C5AEB"/>
    <w:rsid w:val="003C63DC"/>
    <w:rsid w:val="003D02F3"/>
    <w:rsid w:val="003D137B"/>
    <w:rsid w:val="003D2890"/>
    <w:rsid w:val="003D2BEE"/>
    <w:rsid w:val="003D4ED2"/>
    <w:rsid w:val="003E01DD"/>
    <w:rsid w:val="003E05E0"/>
    <w:rsid w:val="003E59A8"/>
    <w:rsid w:val="003E69AD"/>
    <w:rsid w:val="003F1EE0"/>
    <w:rsid w:val="003F2AF9"/>
    <w:rsid w:val="003F3B39"/>
    <w:rsid w:val="003F7E2B"/>
    <w:rsid w:val="00400063"/>
    <w:rsid w:val="00402AEA"/>
    <w:rsid w:val="0040450D"/>
    <w:rsid w:val="00405523"/>
    <w:rsid w:val="00406BC4"/>
    <w:rsid w:val="00407FC6"/>
    <w:rsid w:val="00412223"/>
    <w:rsid w:val="00413F98"/>
    <w:rsid w:val="004144CB"/>
    <w:rsid w:val="0041783D"/>
    <w:rsid w:val="0042337A"/>
    <w:rsid w:val="0042478D"/>
    <w:rsid w:val="00431236"/>
    <w:rsid w:val="004351EA"/>
    <w:rsid w:val="00436372"/>
    <w:rsid w:val="00440F7C"/>
    <w:rsid w:val="00442B0D"/>
    <w:rsid w:val="00445130"/>
    <w:rsid w:val="004554F3"/>
    <w:rsid w:val="00466685"/>
    <w:rsid w:val="00470B54"/>
    <w:rsid w:val="00472A4C"/>
    <w:rsid w:val="00472C75"/>
    <w:rsid w:val="00475900"/>
    <w:rsid w:val="00480865"/>
    <w:rsid w:val="00480F2B"/>
    <w:rsid w:val="004810CF"/>
    <w:rsid w:val="0048556B"/>
    <w:rsid w:val="004910EF"/>
    <w:rsid w:val="00491424"/>
    <w:rsid w:val="00494DC7"/>
    <w:rsid w:val="004A1695"/>
    <w:rsid w:val="004A5882"/>
    <w:rsid w:val="004B3711"/>
    <w:rsid w:val="004B72DA"/>
    <w:rsid w:val="004C0A42"/>
    <w:rsid w:val="004C4079"/>
    <w:rsid w:val="004D2FF8"/>
    <w:rsid w:val="004D4420"/>
    <w:rsid w:val="004D787F"/>
    <w:rsid w:val="004E1443"/>
    <w:rsid w:val="004E1EE6"/>
    <w:rsid w:val="004E3F95"/>
    <w:rsid w:val="004E5108"/>
    <w:rsid w:val="004E6BC8"/>
    <w:rsid w:val="004F0641"/>
    <w:rsid w:val="004F60F9"/>
    <w:rsid w:val="005003D7"/>
    <w:rsid w:val="00502F25"/>
    <w:rsid w:val="005031BC"/>
    <w:rsid w:val="00504262"/>
    <w:rsid w:val="00507566"/>
    <w:rsid w:val="00510629"/>
    <w:rsid w:val="00515335"/>
    <w:rsid w:val="0051606A"/>
    <w:rsid w:val="005169DD"/>
    <w:rsid w:val="0051702E"/>
    <w:rsid w:val="005236C4"/>
    <w:rsid w:val="0052565E"/>
    <w:rsid w:val="00525F32"/>
    <w:rsid w:val="00531AB9"/>
    <w:rsid w:val="00533ACD"/>
    <w:rsid w:val="00534068"/>
    <w:rsid w:val="00534407"/>
    <w:rsid w:val="00534901"/>
    <w:rsid w:val="005364F5"/>
    <w:rsid w:val="005372EA"/>
    <w:rsid w:val="00542FC6"/>
    <w:rsid w:val="00543738"/>
    <w:rsid w:val="00545836"/>
    <w:rsid w:val="00547638"/>
    <w:rsid w:val="00552008"/>
    <w:rsid w:val="00557F53"/>
    <w:rsid w:val="005602F5"/>
    <w:rsid w:val="005603BE"/>
    <w:rsid w:val="00560AA1"/>
    <w:rsid w:val="005619F2"/>
    <w:rsid w:val="005673E9"/>
    <w:rsid w:val="00567C37"/>
    <w:rsid w:val="005833D2"/>
    <w:rsid w:val="005834EF"/>
    <w:rsid w:val="005846EC"/>
    <w:rsid w:val="00586A7F"/>
    <w:rsid w:val="00587CF3"/>
    <w:rsid w:val="005913A1"/>
    <w:rsid w:val="00592425"/>
    <w:rsid w:val="00595BBD"/>
    <w:rsid w:val="00595E50"/>
    <w:rsid w:val="00596B43"/>
    <w:rsid w:val="005A123E"/>
    <w:rsid w:val="005A128D"/>
    <w:rsid w:val="005A2947"/>
    <w:rsid w:val="005A63F5"/>
    <w:rsid w:val="005B0151"/>
    <w:rsid w:val="005B0883"/>
    <w:rsid w:val="005B32EF"/>
    <w:rsid w:val="005C040A"/>
    <w:rsid w:val="005C12A2"/>
    <w:rsid w:val="005C1329"/>
    <w:rsid w:val="005D1BEB"/>
    <w:rsid w:val="005D293E"/>
    <w:rsid w:val="005D4105"/>
    <w:rsid w:val="005E1362"/>
    <w:rsid w:val="005E58E7"/>
    <w:rsid w:val="005F781D"/>
    <w:rsid w:val="006003B9"/>
    <w:rsid w:val="00600B0C"/>
    <w:rsid w:val="00601CCE"/>
    <w:rsid w:val="006046B1"/>
    <w:rsid w:val="00605AA6"/>
    <w:rsid w:val="00607793"/>
    <w:rsid w:val="00611943"/>
    <w:rsid w:val="00612B21"/>
    <w:rsid w:val="00621A19"/>
    <w:rsid w:val="006279F9"/>
    <w:rsid w:val="00627E5A"/>
    <w:rsid w:val="00631D61"/>
    <w:rsid w:val="006367A2"/>
    <w:rsid w:val="00637F09"/>
    <w:rsid w:val="00640DB5"/>
    <w:rsid w:val="00641175"/>
    <w:rsid w:val="00641F43"/>
    <w:rsid w:val="00642C80"/>
    <w:rsid w:val="006478C8"/>
    <w:rsid w:val="00653085"/>
    <w:rsid w:val="00653F03"/>
    <w:rsid w:val="00656C1C"/>
    <w:rsid w:val="00662243"/>
    <w:rsid w:val="00664ED5"/>
    <w:rsid w:val="00666A7F"/>
    <w:rsid w:val="00670932"/>
    <w:rsid w:val="00672B91"/>
    <w:rsid w:val="00681839"/>
    <w:rsid w:val="00695CEB"/>
    <w:rsid w:val="006A47F4"/>
    <w:rsid w:val="006A5DCD"/>
    <w:rsid w:val="006A65BA"/>
    <w:rsid w:val="006B08A9"/>
    <w:rsid w:val="006B10DA"/>
    <w:rsid w:val="006C1C17"/>
    <w:rsid w:val="006C484D"/>
    <w:rsid w:val="006D5A90"/>
    <w:rsid w:val="006E1576"/>
    <w:rsid w:val="006E1A93"/>
    <w:rsid w:val="006E4472"/>
    <w:rsid w:val="006E4DDE"/>
    <w:rsid w:val="006E6305"/>
    <w:rsid w:val="006F0CFD"/>
    <w:rsid w:val="006F2A3B"/>
    <w:rsid w:val="00700161"/>
    <w:rsid w:val="0070125D"/>
    <w:rsid w:val="00703CF8"/>
    <w:rsid w:val="0070458A"/>
    <w:rsid w:val="0070532F"/>
    <w:rsid w:val="00712268"/>
    <w:rsid w:val="007129F9"/>
    <w:rsid w:val="00720748"/>
    <w:rsid w:val="00720762"/>
    <w:rsid w:val="00725422"/>
    <w:rsid w:val="0073098A"/>
    <w:rsid w:val="00730EA0"/>
    <w:rsid w:val="007329DC"/>
    <w:rsid w:val="00733112"/>
    <w:rsid w:val="0073581D"/>
    <w:rsid w:val="00736E19"/>
    <w:rsid w:val="00737AD2"/>
    <w:rsid w:val="0074102A"/>
    <w:rsid w:val="007410BA"/>
    <w:rsid w:val="0074187B"/>
    <w:rsid w:val="00742E11"/>
    <w:rsid w:val="00745CA5"/>
    <w:rsid w:val="007466C1"/>
    <w:rsid w:val="00752F6D"/>
    <w:rsid w:val="00753427"/>
    <w:rsid w:val="0075361B"/>
    <w:rsid w:val="00754DE7"/>
    <w:rsid w:val="00757017"/>
    <w:rsid w:val="0076285B"/>
    <w:rsid w:val="007649B6"/>
    <w:rsid w:val="007659B0"/>
    <w:rsid w:val="00773E59"/>
    <w:rsid w:val="00777AFE"/>
    <w:rsid w:val="00792080"/>
    <w:rsid w:val="00792437"/>
    <w:rsid w:val="007943A7"/>
    <w:rsid w:val="007A077E"/>
    <w:rsid w:val="007A2B77"/>
    <w:rsid w:val="007A53E9"/>
    <w:rsid w:val="007A7886"/>
    <w:rsid w:val="007B0DD1"/>
    <w:rsid w:val="007B6EA4"/>
    <w:rsid w:val="007C2E32"/>
    <w:rsid w:val="007C3E0C"/>
    <w:rsid w:val="007C76EB"/>
    <w:rsid w:val="007D0487"/>
    <w:rsid w:val="007D2411"/>
    <w:rsid w:val="007D2595"/>
    <w:rsid w:val="007D72B0"/>
    <w:rsid w:val="007E21B9"/>
    <w:rsid w:val="007E3622"/>
    <w:rsid w:val="007E5297"/>
    <w:rsid w:val="007E52D6"/>
    <w:rsid w:val="007E7F3C"/>
    <w:rsid w:val="007F5604"/>
    <w:rsid w:val="007F5D3F"/>
    <w:rsid w:val="007F703D"/>
    <w:rsid w:val="007F7BA4"/>
    <w:rsid w:val="008032A7"/>
    <w:rsid w:val="0080340F"/>
    <w:rsid w:val="008040B5"/>
    <w:rsid w:val="00811150"/>
    <w:rsid w:val="00812FFE"/>
    <w:rsid w:val="00813CFA"/>
    <w:rsid w:val="00816B9C"/>
    <w:rsid w:val="0082007E"/>
    <w:rsid w:val="0083059A"/>
    <w:rsid w:val="0083217F"/>
    <w:rsid w:val="008348A5"/>
    <w:rsid w:val="00842836"/>
    <w:rsid w:val="00844B71"/>
    <w:rsid w:val="0085010D"/>
    <w:rsid w:val="00850197"/>
    <w:rsid w:val="00850B7C"/>
    <w:rsid w:val="00855B20"/>
    <w:rsid w:val="00855CD1"/>
    <w:rsid w:val="00857305"/>
    <w:rsid w:val="00864091"/>
    <w:rsid w:val="0086417A"/>
    <w:rsid w:val="00865DD0"/>
    <w:rsid w:val="008671AB"/>
    <w:rsid w:val="0087421F"/>
    <w:rsid w:val="0087458F"/>
    <w:rsid w:val="008775D9"/>
    <w:rsid w:val="00884212"/>
    <w:rsid w:val="00885AD3"/>
    <w:rsid w:val="00887C8B"/>
    <w:rsid w:val="00890EFF"/>
    <w:rsid w:val="00891904"/>
    <w:rsid w:val="00895275"/>
    <w:rsid w:val="008A104B"/>
    <w:rsid w:val="008A1562"/>
    <w:rsid w:val="008A214C"/>
    <w:rsid w:val="008A2A64"/>
    <w:rsid w:val="008A3E11"/>
    <w:rsid w:val="008A3E2E"/>
    <w:rsid w:val="008B4BFF"/>
    <w:rsid w:val="008B7CD8"/>
    <w:rsid w:val="008C3DA2"/>
    <w:rsid w:val="008C43C5"/>
    <w:rsid w:val="008C4D5E"/>
    <w:rsid w:val="008C6923"/>
    <w:rsid w:val="008D3020"/>
    <w:rsid w:val="008D50F0"/>
    <w:rsid w:val="008D6019"/>
    <w:rsid w:val="008D6E57"/>
    <w:rsid w:val="008D7733"/>
    <w:rsid w:val="008E4321"/>
    <w:rsid w:val="008E6CB3"/>
    <w:rsid w:val="008F23E4"/>
    <w:rsid w:val="008F2F82"/>
    <w:rsid w:val="0091000A"/>
    <w:rsid w:val="00910FE4"/>
    <w:rsid w:val="00912090"/>
    <w:rsid w:val="009130E9"/>
    <w:rsid w:val="00915238"/>
    <w:rsid w:val="00920F37"/>
    <w:rsid w:val="00921034"/>
    <w:rsid w:val="00922D2B"/>
    <w:rsid w:val="00923521"/>
    <w:rsid w:val="00923A4C"/>
    <w:rsid w:val="00925B78"/>
    <w:rsid w:val="00931B9B"/>
    <w:rsid w:val="00933759"/>
    <w:rsid w:val="0094015C"/>
    <w:rsid w:val="0094084E"/>
    <w:rsid w:val="00945B4E"/>
    <w:rsid w:val="0095166B"/>
    <w:rsid w:val="0095381A"/>
    <w:rsid w:val="00953E09"/>
    <w:rsid w:val="00955B7C"/>
    <w:rsid w:val="009570B0"/>
    <w:rsid w:val="0096043E"/>
    <w:rsid w:val="00960AD9"/>
    <w:rsid w:val="0096276C"/>
    <w:rsid w:val="009645CA"/>
    <w:rsid w:val="0096716D"/>
    <w:rsid w:val="00970C20"/>
    <w:rsid w:val="00972AD9"/>
    <w:rsid w:val="00976D9E"/>
    <w:rsid w:val="00977C6F"/>
    <w:rsid w:val="00980690"/>
    <w:rsid w:val="00980FED"/>
    <w:rsid w:val="0098182B"/>
    <w:rsid w:val="00981AFE"/>
    <w:rsid w:val="00982850"/>
    <w:rsid w:val="00984DF9"/>
    <w:rsid w:val="00986A85"/>
    <w:rsid w:val="00991758"/>
    <w:rsid w:val="00992925"/>
    <w:rsid w:val="0099298A"/>
    <w:rsid w:val="00997AF0"/>
    <w:rsid w:val="009A3EE2"/>
    <w:rsid w:val="009A4927"/>
    <w:rsid w:val="009A5251"/>
    <w:rsid w:val="009A5C3A"/>
    <w:rsid w:val="009A6BFA"/>
    <w:rsid w:val="009B1A4C"/>
    <w:rsid w:val="009B1C96"/>
    <w:rsid w:val="009B4DCD"/>
    <w:rsid w:val="009B547D"/>
    <w:rsid w:val="009C2F93"/>
    <w:rsid w:val="009C6EF4"/>
    <w:rsid w:val="009D3922"/>
    <w:rsid w:val="009E2917"/>
    <w:rsid w:val="009E38BE"/>
    <w:rsid w:val="009E52D1"/>
    <w:rsid w:val="009E58D8"/>
    <w:rsid w:val="009F08A7"/>
    <w:rsid w:val="009F2D6C"/>
    <w:rsid w:val="009F3950"/>
    <w:rsid w:val="009F65B1"/>
    <w:rsid w:val="00A0093F"/>
    <w:rsid w:val="00A02196"/>
    <w:rsid w:val="00A03B80"/>
    <w:rsid w:val="00A0688D"/>
    <w:rsid w:val="00A10C88"/>
    <w:rsid w:val="00A114EE"/>
    <w:rsid w:val="00A135A8"/>
    <w:rsid w:val="00A25A5E"/>
    <w:rsid w:val="00A26474"/>
    <w:rsid w:val="00A27B98"/>
    <w:rsid w:val="00A31AB7"/>
    <w:rsid w:val="00A342A7"/>
    <w:rsid w:val="00A3584E"/>
    <w:rsid w:val="00A35949"/>
    <w:rsid w:val="00A51507"/>
    <w:rsid w:val="00A518E0"/>
    <w:rsid w:val="00A55764"/>
    <w:rsid w:val="00A55E90"/>
    <w:rsid w:val="00A621C5"/>
    <w:rsid w:val="00A6390E"/>
    <w:rsid w:val="00A73548"/>
    <w:rsid w:val="00A75003"/>
    <w:rsid w:val="00A82D90"/>
    <w:rsid w:val="00A84AAB"/>
    <w:rsid w:val="00A8567D"/>
    <w:rsid w:val="00A8731E"/>
    <w:rsid w:val="00A91B29"/>
    <w:rsid w:val="00A9303B"/>
    <w:rsid w:val="00A95012"/>
    <w:rsid w:val="00A96EB4"/>
    <w:rsid w:val="00AA4E5C"/>
    <w:rsid w:val="00AA6FD5"/>
    <w:rsid w:val="00AB16B7"/>
    <w:rsid w:val="00AB3E22"/>
    <w:rsid w:val="00AB66E5"/>
    <w:rsid w:val="00AB7B5F"/>
    <w:rsid w:val="00AC0647"/>
    <w:rsid w:val="00AC42AF"/>
    <w:rsid w:val="00AC7CE8"/>
    <w:rsid w:val="00AD1082"/>
    <w:rsid w:val="00AD1301"/>
    <w:rsid w:val="00AD4F0A"/>
    <w:rsid w:val="00AE3DA4"/>
    <w:rsid w:val="00AE4BBC"/>
    <w:rsid w:val="00AE5543"/>
    <w:rsid w:val="00AE6569"/>
    <w:rsid w:val="00AF0D16"/>
    <w:rsid w:val="00AF1E28"/>
    <w:rsid w:val="00AF2E20"/>
    <w:rsid w:val="00AF35A1"/>
    <w:rsid w:val="00AF7AC2"/>
    <w:rsid w:val="00B00F5B"/>
    <w:rsid w:val="00B01F0C"/>
    <w:rsid w:val="00B033F7"/>
    <w:rsid w:val="00B03590"/>
    <w:rsid w:val="00B0393F"/>
    <w:rsid w:val="00B07CEB"/>
    <w:rsid w:val="00B10B8A"/>
    <w:rsid w:val="00B135E1"/>
    <w:rsid w:val="00B13BDC"/>
    <w:rsid w:val="00B17A88"/>
    <w:rsid w:val="00B20B97"/>
    <w:rsid w:val="00B21225"/>
    <w:rsid w:val="00B247CB"/>
    <w:rsid w:val="00B248B9"/>
    <w:rsid w:val="00B27703"/>
    <w:rsid w:val="00B31329"/>
    <w:rsid w:val="00B3196A"/>
    <w:rsid w:val="00B31D3A"/>
    <w:rsid w:val="00B36A64"/>
    <w:rsid w:val="00B4102C"/>
    <w:rsid w:val="00B50C39"/>
    <w:rsid w:val="00B50E19"/>
    <w:rsid w:val="00B53C71"/>
    <w:rsid w:val="00B550D5"/>
    <w:rsid w:val="00B626D5"/>
    <w:rsid w:val="00B636A2"/>
    <w:rsid w:val="00B6492B"/>
    <w:rsid w:val="00B64C26"/>
    <w:rsid w:val="00B64DB0"/>
    <w:rsid w:val="00B65A7C"/>
    <w:rsid w:val="00B80681"/>
    <w:rsid w:val="00B835C4"/>
    <w:rsid w:val="00B84772"/>
    <w:rsid w:val="00B85107"/>
    <w:rsid w:val="00B86106"/>
    <w:rsid w:val="00B87E91"/>
    <w:rsid w:val="00B921AA"/>
    <w:rsid w:val="00B94083"/>
    <w:rsid w:val="00B9684E"/>
    <w:rsid w:val="00BA0B2A"/>
    <w:rsid w:val="00BA4351"/>
    <w:rsid w:val="00BA5CD5"/>
    <w:rsid w:val="00BA71A2"/>
    <w:rsid w:val="00BB0979"/>
    <w:rsid w:val="00BB1B71"/>
    <w:rsid w:val="00BB1B91"/>
    <w:rsid w:val="00BB4DFC"/>
    <w:rsid w:val="00BC0813"/>
    <w:rsid w:val="00BC2C7F"/>
    <w:rsid w:val="00BC570F"/>
    <w:rsid w:val="00BD0F83"/>
    <w:rsid w:val="00BD1043"/>
    <w:rsid w:val="00BD25C9"/>
    <w:rsid w:val="00BF4CD1"/>
    <w:rsid w:val="00BF7951"/>
    <w:rsid w:val="00C00214"/>
    <w:rsid w:val="00C00B99"/>
    <w:rsid w:val="00C00FCE"/>
    <w:rsid w:val="00C0116F"/>
    <w:rsid w:val="00C11E0E"/>
    <w:rsid w:val="00C16978"/>
    <w:rsid w:val="00C1766D"/>
    <w:rsid w:val="00C2009B"/>
    <w:rsid w:val="00C22A1A"/>
    <w:rsid w:val="00C22F91"/>
    <w:rsid w:val="00C26688"/>
    <w:rsid w:val="00C36663"/>
    <w:rsid w:val="00C41532"/>
    <w:rsid w:val="00C41FE6"/>
    <w:rsid w:val="00C43FAD"/>
    <w:rsid w:val="00C4636B"/>
    <w:rsid w:val="00C52608"/>
    <w:rsid w:val="00C52AD4"/>
    <w:rsid w:val="00C552EC"/>
    <w:rsid w:val="00C5569E"/>
    <w:rsid w:val="00C56CCE"/>
    <w:rsid w:val="00C612BC"/>
    <w:rsid w:val="00C62C34"/>
    <w:rsid w:val="00C634BD"/>
    <w:rsid w:val="00C65414"/>
    <w:rsid w:val="00C65B7A"/>
    <w:rsid w:val="00C7108B"/>
    <w:rsid w:val="00C7229F"/>
    <w:rsid w:val="00C74F75"/>
    <w:rsid w:val="00C75D6D"/>
    <w:rsid w:val="00C822B3"/>
    <w:rsid w:val="00C8572E"/>
    <w:rsid w:val="00C876D1"/>
    <w:rsid w:val="00C90137"/>
    <w:rsid w:val="00C91825"/>
    <w:rsid w:val="00C94105"/>
    <w:rsid w:val="00C963DA"/>
    <w:rsid w:val="00CA0474"/>
    <w:rsid w:val="00CA1BE3"/>
    <w:rsid w:val="00CA2549"/>
    <w:rsid w:val="00CA4C98"/>
    <w:rsid w:val="00CB03C1"/>
    <w:rsid w:val="00CB13F6"/>
    <w:rsid w:val="00CB158C"/>
    <w:rsid w:val="00CB2C59"/>
    <w:rsid w:val="00CB2DF5"/>
    <w:rsid w:val="00CC643D"/>
    <w:rsid w:val="00CC6998"/>
    <w:rsid w:val="00CC7B48"/>
    <w:rsid w:val="00CD14BB"/>
    <w:rsid w:val="00CD3353"/>
    <w:rsid w:val="00CD3BB5"/>
    <w:rsid w:val="00CD6403"/>
    <w:rsid w:val="00CD68B7"/>
    <w:rsid w:val="00CD7331"/>
    <w:rsid w:val="00CE0D93"/>
    <w:rsid w:val="00CE12A0"/>
    <w:rsid w:val="00CE3228"/>
    <w:rsid w:val="00CE3985"/>
    <w:rsid w:val="00CE4BCF"/>
    <w:rsid w:val="00CE6D19"/>
    <w:rsid w:val="00CE73CF"/>
    <w:rsid w:val="00CF0A61"/>
    <w:rsid w:val="00CF1039"/>
    <w:rsid w:val="00CF1195"/>
    <w:rsid w:val="00CF1C40"/>
    <w:rsid w:val="00CF2185"/>
    <w:rsid w:val="00CF4AB8"/>
    <w:rsid w:val="00CF6F6C"/>
    <w:rsid w:val="00D01999"/>
    <w:rsid w:val="00D02D38"/>
    <w:rsid w:val="00D05649"/>
    <w:rsid w:val="00D05AFE"/>
    <w:rsid w:val="00D110C9"/>
    <w:rsid w:val="00D12EA7"/>
    <w:rsid w:val="00D13CB9"/>
    <w:rsid w:val="00D141C3"/>
    <w:rsid w:val="00D15D69"/>
    <w:rsid w:val="00D164B1"/>
    <w:rsid w:val="00D17C18"/>
    <w:rsid w:val="00D216B0"/>
    <w:rsid w:val="00D25B59"/>
    <w:rsid w:val="00D27F8B"/>
    <w:rsid w:val="00D318AC"/>
    <w:rsid w:val="00D36BEF"/>
    <w:rsid w:val="00D41A00"/>
    <w:rsid w:val="00D4476F"/>
    <w:rsid w:val="00D50255"/>
    <w:rsid w:val="00D510CA"/>
    <w:rsid w:val="00D54E80"/>
    <w:rsid w:val="00D54F41"/>
    <w:rsid w:val="00D603E0"/>
    <w:rsid w:val="00D615C8"/>
    <w:rsid w:val="00D6175C"/>
    <w:rsid w:val="00D62238"/>
    <w:rsid w:val="00D72308"/>
    <w:rsid w:val="00D729C6"/>
    <w:rsid w:val="00D7374F"/>
    <w:rsid w:val="00D77EF8"/>
    <w:rsid w:val="00D80437"/>
    <w:rsid w:val="00D80745"/>
    <w:rsid w:val="00D80BB2"/>
    <w:rsid w:val="00D815E7"/>
    <w:rsid w:val="00D84F9A"/>
    <w:rsid w:val="00D86A7D"/>
    <w:rsid w:val="00D918B3"/>
    <w:rsid w:val="00D9404B"/>
    <w:rsid w:val="00D9661F"/>
    <w:rsid w:val="00DA1221"/>
    <w:rsid w:val="00DA2894"/>
    <w:rsid w:val="00DA53DD"/>
    <w:rsid w:val="00DB5974"/>
    <w:rsid w:val="00DC36F1"/>
    <w:rsid w:val="00DC5DF3"/>
    <w:rsid w:val="00DD1474"/>
    <w:rsid w:val="00DD33E4"/>
    <w:rsid w:val="00DD4079"/>
    <w:rsid w:val="00DD4997"/>
    <w:rsid w:val="00DE0444"/>
    <w:rsid w:val="00DE2A2F"/>
    <w:rsid w:val="00DE5929"/>
    <w:rsid w:val="00DE6056"/>
    <w:rsid w:val="00DF181C"/>
    <w:rsid w:val="00DF30AE"/>
    <w:rsid w:val="00DF4250"/>
    <w:rsid w:val="00DF63FD"/>
    <w:rsid w:val="00DF6E35"/>
    <w:rsid w:val="00E04CFF"/>
    <w:rsid w:val="00E11559"/>
    <w:rsid w:val="00E13EEA"/>
    <w:rsid w:val="00E16C0C"/>
    <w:rsid w:val="00E22A7E"/>
    <w:rsid w:val="00E2325D"/>
    <w:rsid w:val="00E24866"/>
    <w:rsid w:val="00E27D64"/>
    <w:rsid w:val="00E3206B"/>
    <w:rsid w:val="00E35F03"/>
    <w:rsid w:val="00E36645"/>
    <w:rsid w:val="00E42046"/>
    <w:rsid w:val="00E42901"/>
    <w:rsid w:val="00E44FB5"/>
    <w:rsid w:val="00E454D0"/>
    <w:rsid w:val="00E537FE"/>
    <w:rsid w:val="00E53FC4"/>
    <w:rsid w:val="00E617AF"/>
    <w:rsid w:val="00E6200F"/>
    <w:rsid w:val="00E6612E"/>
    <w:rsid w:val="00E6669A"/>
    <w:rsid w:val="00E6756C"/>
    <w:rsid w:val="00E70487"/>
    <w:rsid w:val="00E716D7"/>
    <w:rsid w:val="00E73BD6"/>
    <w:rsid w:val="00E74A3A"/>
    <w:rsid w:val="00E74F47"/>
    <w:rsid w:val="00E80BFB"/>
    <w:rsid w:val="00E85ECB"/>
    <w:rsid w:val="00E93904"/>
    <w:rsid w:val="00E94D10"/>
    <w:rsid w:val="00E95EF8"/>
    <w:rsid w:val="00E96E71"/>
    <w:rsid w:val="00EA008B"/>
    <w:rsid w:val="00EA2240"/>
    <w:rsid w:val="00EA406B"/>
    <w:rsid w:val="00EA7BD0"/>
    <w:rsid w:val="00EA7F33"/>
    <w:rsid w:val="00EB066A"/>
    <w:rsid w:val="00EB1789"/>
    <w:rsid w:val="00EB194B"/>
    <w:rsid w:val="00EB1FAC"/>
    <w:rsid w:val="00EB301E"/>
    <w:rsid w:val="00EB4B9E"/>
    <w:rsid w:val="00EC5154"/>
    <w:rsid w:val="00ED4D4F"/>
    <w:rsid w:val="00ED7479"/>
    <w:rsid w:val="00EE1935"/>
    <w:rsid w:val="00EE316D"/>
    <w:rsid w:val="00EE53E1"/>
    <w:rsid w:val="00EE5827"/>
    <w:rsid w:val="00EE63E5"/>
    <w:rsid w:val="00EE71BC"/>
    <w:rsid w:val="00EF1980"/>
    <w:rsid w:val="00EF538D"/>
    <w:rsid w:val="00F01824"/>
    <w:rsid w:val="00F04867"/>
    <w:rsid w:val="00F06920"/>
    <w:rsid w:val="00F06931"/>
    <w:rsid w:val="00F073EA"/>
    <w:rsid w:val="00F12919"/>
    <w:rsid w:val="00F15267"/>
    <w:rsid w:val="00F17858"/>
    <w:rsid w:val="00F21B28"/>
    <w:rsid w:val="00F26AA0"/>
    <w:rsid w:val="00F311F4"/>
    <w:rsid w:val="00F35C5B"/>
    <w:rsid w:val="00F422D7"/>
    <w:rsid w:val="00F46BF6"/>
    <w:rsid w:val="00F47C13"/>
    <w:rsid w:val="00F50AA0"/>
    <w:rsid w:val="00F50BD6"/>
    <w:rsid w:val="00F51DC6"/>
    <w:rsid w:val="00F54273"/>
    <w:rsid w:val="00F5432F"/>
    <w:rsid w:val="00F63A12"/>
    <w:rsid w:val="00F63FFE"/>
    <w:rsid w:val="00F649D8"/>
    <w:rsid w:val="00F72CED"/>
    <w:rsid w:val="00F75BC0"/>
    <w:rsid w:val="00F778B6"/>
    <w:rsid w:val="00F82388"/>
    <w:rsid w:val="00F86781"/>
    <w:rsid w:val="00F87440"/>
    <w:rsid w:val="00F91167"/>
    <w:rsid w:val="00F95F67"/>
    <w:rsid w:val="00F97FA4"/>
    <w:rsid w:val="00FA2722"/>
    <w:rsid w:val="00FA3926"/>
    <w:rsid w:val="00FB0EA7"/>
    <w:rsid w:val="00FB3982"/>
    <w:rsid w:val="00FB4587"/>
    <w:rsid w:val="00FB5B79"/>
    <w:rsid w:val="00FB5DBF"/>
    <w:rsid w:val="00FB70D2"/>
    <w:rsid w:val="00FC0551"/>
    <w:rsid w:val="00FC36FD"/>
    <w:rsid w:val="00FD1002"/>
    <w:rsid w:val="00FD1D51"/>
    <w:rsid w:val="00FD3D7F"/>
    <w:rsid w:val="00FD449E"/>
    <w:rsid w:val="00FD4DC0"/>
    <w:rsid w:val="00FD69F2"/>
    <w:rsid w:val="00FD70AD"/>
    <w:rsid w:val="00FD7530"/>
    <w:rsid w:val="00FE1F2C"/>
    <w:rsid w:val="00FE2285"/>
    <w:rsid w:val="00FE5AB5"/>
    <w:rsid w:val="00FE6434"/>
    <w:rsid w:val="00FE7F3C"/>
    <w:rsid w:val="00FF1413"/>
    <w:rsid w:val="00FF1CB1"/>
    <w:rsid w:val="00FF2F69"/>
    <w:rsid w:val="00FF344F"/>
    <w:rsid w:val="00FF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5BC97DA7"/>
  <w15:docId w15:val="{1D92CDCE-1F5E-4601-8748-F6F176EF9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83A"/>
    <w:pPr>
      <w:suppressAutoHyphens/>
    </w:pPr>
    <w:rPr>
      <w:rFonts w:ascii="Tahoma" w:hAnsi="Tahoma" w:cs="Tahoma"/>
      <w:lang w:eastAsia="th-TH"/>
    </w:rPr>
  </w:style>
  <w:style w:type="paragraph" w:styleId="Heading1">
    <w:name w:val="heading 1"/>
    <w:basedOn w:val="Normal"/>
    <w:next w:val="Normal"/>
    <w:link w:val="Heading1Char"/>
    <w:qFormat/>
    <w:rsid w:val="00811150"/>
    <w:pPr>
      <w:keepNext/>
      <w:tabs>
        <w:tab w:val="num" w:pos="432"/>
      </w:tabs>
      <w:snapToGrid w:val="0"/>
      <w:spacing w:before="240" w:after="60"/>
      <w:ind w:left="432" w:hanging="432"/>
      <w:outlineLvl w:val="0"/>
    </w:pPr>
    <w:rPr>
      <w:rFonts w:ascii="Cordia New" w:eastAsia="Cordia New" w:hAnsi="Cordia New" w:cs="Cordia New"/>
      <w:b/>
      <w:bCs/>
      <w:kern w:val="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2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8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9684E"/>
    <w:rPr>
      <w:rFonts w:ascii="Cordia New" w:eastAsia="Cordia New" w:hAnsi="Cordia New" w:cs="Cordia New"/>
      <w:b/>
      <w:bCs/>
      <w:kern w:val="1"/>
      <w:sz w:val="36"/>
      <w:szCs w:val="36"/>
      <w:lang w:eastAsia="th-TH"/>
    </w:rPr>
  </w:style>
  <w:style w:type="character" w:customStyle="1" w:styleId="Absatz-Standardschriftart">
    <w:name w:val="Absatz-Standardschriftart"/>
    <w:rsid w:val="00811150"/>
  </w:style>
  <w:style w:type="character" w:customStyle="1" w:styleId="2">
    <w:name w:val="แบบอักษรของย่อหน้าเริ่มต้น2"/>
    <w:rsid w:val="00811150"/>
  </w:style>
  <w:style w:type="character" w:customStyle="1" w:styleId="WW-Absatz-Standardschriftart">
    <w:name w:val="WW-Absatz-Standardschriftart"/>
    <w:rsid w:val="00811150"/>
  </w:style>
  <w:style w:type="character" w:customStyle="1" w:styleId="WW8Num1z0">
    <w:name w:val="WW8Num1z0"/>
    <w:rsid w:val="00811150"/>
    <w:rPr>
      <w:rFonts w:ascii="_Layiji MaHaNiYom V 1.2" w:eastAsia="Times New Roman" w:hAnsi="_Layiji MaHaNiYom V 1.2" w:cs="_Layiji MaHaNiYom V 1.2"/>
    </w:rPr>
  </w:style>
  <w:style w:type="character" w:customStyle="1" w:styleId="WW8Num1z1">
    <w:name w:val="WW8Num1z1"/>
    <w:rsid w:val="00811150"/>
    <w:rPr>
      <w:rFonts w:ascii="Courier New" w:hAnsi="Courier New" w:cs="Courier New"/>
    </w:rPr>
  </w:style>
  <w:style w:type="character" w:customStyle="1" w:styleId="WW8Num1z2">
    <w:name w:val="WW8Num1z2"/>
    <w:rsid w:val="00811150"/>
    <w:rPr>
      <w:rFonts w:ascii="Wingdings" w:hAnsi="Wingdings"/>
    </w:rPr>
  </w:style>
  <w:style w:type="character" w:customStyle="1" w:styleId="WW8Num1z3">
    <w:name w:val="WW8Num1z3"/>
    <w:rsid w:val="00811150"/>
    <w:rPr>
      <w:rFonts w:ascii="Symbol" w:hAnsi="Symbol"/>
    </w:rPr>
  </w:style>
  <w:style w:type="character" w:customStyle="1" w:styleId="WW8Num2z0">
    <w:name w:val="WW8Num2z0"/>
    <w:rsid w:val="00811150"/>
    <w:rPr>
      <w:rFonts w:ascii="_Layiji MaHaNiYom V 1.2" w:eastAsia="Times New Roman" w:hAnsi="_Layiji MaHaNiYom V 1.2" w:cs="_Layiji MaHaNiYom V 1.2"/>
    </w:rPr>
  </w:style>
  <w:style w:type="character" w:customStyle="1" w:styleId="WW8Num2z1">
    <w:name w:val="WW8Num2z1"/>
    <w:rsid w:val="00811150"/>
    <w:rPr>
      <w:rFonts w:ascii="Courier New" w:hAnsi="Courier New" w:cs="Courier New"/>
    </w:rPr>
  </w:style>
  <w:style w:type="character" w:customStyle="1" w:styleId="WW8Num2z2">
    <w:name w:val="WW8Num2z2"/>
    <w:rsid w:val="00811150"/>
    <w:rPr>
      <w:rFonts w:ascii="Wingdings" w:hAnsi="Wingdings"/>
    </w:rPr>
  </w:style>
  <w:style w:type="character" w:customStyle="1" w:styleId="WW8Num2z3">
    <w:name w:val="WW8Num2z3"/>
    <w:rsid w:val="00811150"/>
    <w:rPr>
      <w:rFonts w:ascii="Symbol" w:hAnsi="Symbol"/>
    </w:rPr>
  </w:style>
  <w:style w:type="character" w:customStyle="1" w:styleId="WW8Num3z0">
    <w:name w:val="WW8Num3z0"/>
    <w:rsid w:val="00811150"/>
    <w:rPr>
      <w:rFonts w:ascii="_Layiji MaHaNiYom V 1.2" w:eastAsia="Times New Roman" w:hAnsi="_Layiji MaHaNiYom V 1.2" w:cs="_Layiji MaHaNiYom V 1.2"/>
    </w:rPr>
  </w:style>
  <w:style w:type="character" w:customStyle="1" w:styleId="WW8Num3z1">
    <w:name w:val="WW8Num3z1"/>
    <w:rsid w:val="00811150"/>
    <w:rPr>
      <w:rFonts w:ascii="Courier New" w:hAnsi="Courier New" w:cs="Courier New"/>
    </w:rPr>
  </w:style>
  <w:style w:type="character" w:customStyle="1" w:styleId="WW8Num3z2">
    <w:name w:val="WW8Num3z2"/>
    <w:rsid w:val="00811150"/>
    <w:rPr>
      <w:rFonts w:ascii="Wingdings" w:hAnsi="Wingdings"/>
    </w:rPr>
  </w:style>
  <w:style w:type="character" w:customStyle="1" w:styleId="WW8Num3z3">
    <w:name w:val="WW8Num3z3"/>
    <w:rsid w:val="00811150"/>
    <w:rPr>
      <w:rFonts w:ascii="Symbol" w:hAnsi="Symbol"/>
    </w:rPr>
  </w:style>
  <w:style w:type="character" w:customStyle="1" w:styleId="WW8Num5z0">
    <w:name w:val="WW8Num5z0"/>
    <w:rsid w:val="00811150"/>
    <w:rPr>
      <w:rFonts w:ascii="Angsana New" w:eastAsia="Cordia New" w:hAnsi="Angsana New" w:cs="Angsana New"/>
      <w:lang w:eastAsia="th-TH" w:bidi="th-TH"/>
    </w:rPr>
  </w:style>
  <w:style w:type="character" w:customStyle="1" w:styleId="WW8Num5z1">
    <w:name w:val="WW8Num5z1"/>
    <w:rsid w:val="00811150"/>
    <w:rPr>
      <w:rFonts w:ascii="Courier New" w:hAnsi="Courier New"/>
    </w:rPr>
  </w:style>
  <w:style w:type="character" w:customStyle="1" w:styleId="WW8Num5z2">
    <w:name w:val="WW8Num5z2"/>
    <w:rsid w:val="00811150"/>
    <w:rPr>
      <w:rFonts w:ascii="Wingdings" w:hAnsi="Wingdings"/>
    </w:rPr>
  </w:style>
  <w:style w:type="character" w:customStyle="1" w:styleId="WW8Num5z3">
    <w:name w:val="WW8Num5z3"/>
    <w:rsid w:val="00811150"/>
    <w:rPr>
      <w:rFonts w:ascii="Symbol" w:hAnsi="Symbol"/>
    </w:rPr>
  </w:style>
  <w:style w:type="character" w:customStyle="1" w:styleId="1">
    <w:name w:val="แบบอักษรของย่อหน้าเริ่มต้น1"/>
    <w:rsid w:val="00811150"/>
  </w:style>
  <w:style w:type="character" w:styleId="Hyperlink">
    <w:name w:val="Hyperlink"/>
    <w:basedOn w:val="1"/>
    <w:rsid w:val="00811150"/>
    <w:rPr>
      <w:strike w:val="0"/>
      <w:dstrike w:val="0"/>
      <w:color w:val="002BB8"/>
      <w:u w:val="none"/>
    </w:rPr>
  </w:style>
  <w:style w:type="character" w:customStyle="1" w:styleId="10">
    <w:name w:val="หัวเรื่อง 1 อักขระ"/>
    <w:basedOn w:val="1"/>
    <w:rsid w:val="00811150"/>
    <w:rPr>
      <w:rFonts w:ascii="Cordia New" w:eastAsia="Cordia New" w:hAnsi="Cordia New" w:cs="Cordia New"/>
      <w:b/>
      <w:bCs/>
      <w:kern w:val="1"/>
      <w:sz w:val="36"/>
      <w:szCs w:val="36"/>
    </w:rPr>
  </w:style>
  <w:style w:type="character" w:customStyle="1" w:styleId="exampleChar">
    <w:name w:val="example Char"/>
    <w:basedOn w:val="1"/>
    <w:rsid w:val="00811150"/>
    <w:rPr>
      <w:rFonts w:ascii="Courier New" w:eastAsia="Cordia New" w:hAnsi="Courier New" w:cs="Tahoma"/>
      <w:sz w:val="24"/>
      <w:szCs w:val="24"/>
    </w:rPr>
  </w:style>
  <w:style w:type="character" w:customStyle="1" w:styleId="a">
    <w:name w:val="เนื้อความ อักขระ"/>
    <w:basedOn w:val="1"/>
    <w:rsid w:val="00811150"/>
    <w:rPr>
      <w:rFonts w:eastAsia="Cordia New" w:cs="Cordia New"/>
      <w:sz w:val="24"/>
      <w:szCs w:val="32"/>
    </w:rPr>
  </w:style>
  <w:style w:type="character" w:customStyle="1" w:styleId="a0">
    <w:name w:val="ท้ายกระดาษ อักขระ"/>
    <w:basedOn w:val="2"/>
    <w:rsid w:val="00811150"/>
    <w:rPr>
      <w:rFonts w:ascii="Tahoma" w:hAnsi="Tahoma" w:cs="Tahoma"/>
    </w:rPr>
  </w:style>
  <w:style w:type="paragraph" w:customStyle="1" w:styleId="Heading">
    <w:name w:val="Heading"/>
    <w:basedOn w:val="Normal"/>
    <w:next w:val="BodyText"/>
    <w:rsid w:val="00811150"/>
    <w:pPr>
      <w:keepNext/>
      <w:spacing w:before="240" w:after="120"/>
    </w:pPr>
    <w:rPr>
      <w:rFonts w:ascii="Liberation Sans" w:eastAsia="DejaVu Sans" w:hAnsi="Liberation Sans" w:cs="Kinnari"/>
      <w:sz w:val="28"/>
      <w:szCs w:val="37"/>
    </w:rPr>
  </w:style>
  <w:style w:type="paragraph" w:styleId="BodyText">
    <w:name w:val="Body Text"/>
    <w:basedOn w:val="Normal"/>
    <w:link w:val="BodyTextChar"/>
    <w:rsid w:val="00811150"/>
    <w:pPr>
      <w:snapToGrid w:val="0"/>
      <w:spacing w:after="120"/>
      <w:jc w:val="both"/>
    </w:pPr>
    <w:rPr>
      <w:rFonts w:ascii="Times New Roman" w:eastAsia="Cordia New" w:hAnsi="Times New Roman" w:cs="Cordia New"/>
      <w:sz w:val="24"/>
      <w:szCs w:val="32"/>
    </w:rPr>
  </w:style>
  <w:style w:type="character" w:customStyle="1" w:styleId="BodyTextChar">
    <w:name w:val="Body Text Char"/>
    <w:basedOn w:val="DefaultParagraphFont"/>
    <w:link w:val="BodyText"/>
    <w:rsid w:val="00B9684E"/>
    <w:rPr>
      <w:rFonts w:eastAsia="Cordia New" w:cs="Cordia New"/>
      <w:sz w:val="24"/>
      <w:szCs w:val="32"/>
      <w:lang w:eastAsia="th-TH"/>
    </w:rPr>
  </w:style>
  <w:style w:type="paragraph" w:styleId="List">
    <w:name w:val="List"/>
    <w:basedOn w:val="BodyText"/>
    <w:rsid w:val="00811150"/>
    <w:rPr>
      <w:rFonts w:cs="Kinnari"/>
    </w:rPr>
  </w:style>
  <w:style w:type="paragraph" w:customStyle="1" w:styleId="Caption1">
    <w:name w:val="Caption1"/>
    <w:basedOn w:val="Normal"/>
    <w:rsid w:val="00811150"/>
    <w:pPr>
      <w:suppressLineNumbers/>
      <w:spacing w:before="120" w:after="120"/>
    </w:pPr>
    <w:rPr>
      <w:rFonts w:cs="Kinnari"/>
      <w:i/>
      <w:iCs/>
      <w:sz w:val="24"/>
      <w:szCs w:val="32"/>
    </w:rPr>
  </w:style>
  <w:style w:type="paragraph" w:customStyle="1" w:styleId="Index">
    <w:name w:val="Index"/>
    <w:basedOn w:val="Normal"/>
    <w:rsid w:val="00811150"/>
    <w:pPr>
      <w:suppressLineNumbers/>
    </w:pPr>
    <w:rPr>
      <w:rFonts w:cs="Kinnari"/>
    </w:rPr>
  </w:style>
  <w:style w:type="paragraph" w:styleId="Header">
    <w:name w:val="header"/>
    <w:basedOn w:val="Normal"/>
    <w:link w:val="HeaderChar"/>
    <w:rsid w:val="00811150"/>
  </w:style>
  <w:style w:type="character" w:customStyle="1" w:styleId="HeaderChar">
    <w:name w:val="Header Char"/>
    <w:basedOn w:val="DefaultParagraphFont"/>
    <w:link w:val="Header"/>
    <w:rsid w:val="000845B4"/>
    <w:rPr>
      <w:rFonts w:ascii="Tahoma" w:hAnsi="Tahoma" w:cs="Tahoma"/>
      <w:lang w:eastAsia="th-TH"/>
    </w:rPr>
  </w:style>
  <w:style w:type="paragraph" w:styleId="Footer">
    <w:name w:val="footer"/>
    <w:basedOn w:val="Normal"/>
    <w:link w:val="FooterChar"/>
    <w:rsid w:val="00811150"/>
  </w:style>
  <w:style w:type="character" w:customStyle="1" w:styleId="FooterChar">
    <w:name w:val="Footer Char"/>
    <w:basedOn w:val="DefaultParagraphFont"/>
    <w:link w:val="Footer"/>
    <w:rsid w:val="00B9684E"/>
    <w:rPr>
      <w:rFonts w:ascii="Tahoma" w:hAnsi="Tahoma" w:cs="Tahoma"/>
      <w:lang w:eastAsia="th-TH"/>
    </w:rPr>
  </w:style>
  <w:style w:type="paragraph" w:styleId="BalloonText">
    <w:name w:val="Balloon Text"/>
    <w:basedOn w:val="Normal"/>
    <w:link w:val="BalloonTextChar"/>
    <w:rsid w:val="00811150"/>
    <w:rPr>
      <w:rFonts w:cs="Angsana New"/>
      <w:sz w:val="16"/>
      <w:szCs w:val="18"/>
    </w:rPr>
  </w:style>
  <w:style w:type="character" w:customStyle="1" w:styleId="BalloonTextChar">
    <w:name w:val="Balloon Text Char"/>
    <w:basedOn w:val="DefaultParagraphFont"/>
    <w:link w:val="BalloonText"/>
    <w:rsid w:val="00B9684E"/>
    <w:rPr>
      <w:rFonts w:ascii="Tahoma" w:hAnsi="Tahoma" w:cs="Angsana New"/>
      <w:sz w:val="16"/>
      <w:szCs w:val="18"/>
      <w:lang w:eastAsia="th-TH"/>
    </w:rPr>
  </w:style>
  <w:style w:type="paragraph" w:styleId="NormalWeb">
    <w:name w:val="Normal (Web)"/>
    <w:basedOn w:val="Normal"/>
    <w:uiPriority w:val="99"/>
    <w:rsid w:val="00811150"/>
    <w:pPr>
      <w:spacing w:before="96" w:after="120" w:line="360" w:lineRule="atLeast"/>
      <w:ind w:firstLine="720"/>
    </w:pPr>
    <w:rPr>
      <w:rFonts w:ascii="Angsana New" w:hAnsi="Angsana New" w:cs="Angsana New"/>
      <w:sz w:val="28"/>
      <w:szCs w:val="28"/>
    </w:rPr>
  </w:style>
  <w:style w:type="paragraph" w:customStyle="1" w:styleId="example">
    <w:name w:val="example"/>
    <w:basedOn w:val="Normal"/>
    <w:rsid w:val="00811150"/>
    <w:pPr>
      <w:snapToGrid w:val="0"/>
    </w:pPr>
    <w:rPr>
      <w:rFonts w:ascii="Courier New" w:eastAsia="Cordia New" w:hAnsi="Courier New"/>
      <w:sz w:val="24"/>
      <w:szCs w:val="24"/>
    </w:rPr>
  </w:style>
  <w:style w:type="paragraph" w:customStyle="1" w:styleId="Table">
    <w:name w:val="Table"/>
    <w:basedOn w:val="BodyText"/>
    <w:rsid w:val="00811150"/>
    <w:pPr>
      <w:spacing w:after="0"/>
    </w:pPr>
  </w:style>
  <w:style w:type="paragraph" w:customStyle="1" w:styleId="TableContents">
    <w:name w:val="Table Contents"/>
    <w:basedOn w:val="Normal"/>
    <w:rsid w:val="00811150"/>
    <w:pPr>
      <w:suppressLineNumbers/>
    </w:pPr>
  </w:style>
  <w:style w:type="paragraph" w:customStyle="1" w:styleId="TableHeading">
    <w:name w:val="Table Heading"/>
    <w:basedOn w:val="TableContents"/>
    <w:rsid w:val="00811150"/>
    <w:pPr>
      <w:jc w:val="center"/>
    </w:pPr>
    <w:rPr>
      <w:b/>
      <w:bCs/>
    </w:rPr>
  </w:style>
  <w:style w:type="table" w:styleId="TableGrid">
    <w:name w:val="Table Grid"/>
    <w:basedOn w:val="TableNormal"/>
    <w:rsid w:val="00816B9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basedOn w:val="DefaultParagraphFont"/>
    <w:uiPriority w:val="99"/>
    <w:semiHidden/>
    <w:rsid w:val="007D72B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766D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84E"/>
    <w:rPr>
      <w:rFonts w:asciiTheme="majorHAnsi" w:eastAsiaTheme="majorEastAsia" w:hAnsiTheme="majorHAnsi" w:cstheme="majorBidi"/>
      <w:color w:val="243F60" w:themeColor="accent1" w:themeShade="7F"/>
      <w:sz w:val="24"/>
      <w:szCs w:val="30"/>
      <w:lang w:eastAsia="th-TH"/>
    </w:rPr>
  </w:style>
  <w:style w:type="paragraph" w:styleId="ListParagraph">
    <w:name w:val="List Paragraph"/>
    <w:basedOn w:val="Normal"/>
    <w:uiPriority w:val="34"/>
    <w:qFormat/>
    <w:rsid w:val="00B9684E"/>
    <w:pPr>
      <w:ind w:left="720"/>
      <w:contextualSpacing/>
    </w:pPr>
    <w:rPr>
      <w:rFonts w:cs="Angsana New"/>
      <w:szCs w:val="25"/>
    </w:rPr>
  </w:style>
  <w:style w:type="paragraph" w:customStyle="1" w:styleId="Standard">
    <w:name w:val="Standard"/>
    <w:rsid w:val="00B9684E"/>
    <w:pPr>
      <w:widowControl w:val="0"/>
      <w:suppressAutoHyphens/>
      <w:autoSpaceDN w:val="0"/>
      <w:textAlignment w:val="baseline"/>
    </w:pPr>
    <w:rPr>
      <w:rFonts w:eastAsia="WenQuanYi Micro Hei" w:cs="Lohit Hindi"/>
      <w:kern w:val="3"/>
      <w:sz w:val="24"/>
      <w:szCs w:val="24"/>
      <w:lang w:eastAsia="zh-CN" w:bidi="hi-IN"/>
    </w:rPr>
  </w:style>
  <w:style w:type="table" w:customStyle="1" w:styleId="TableGrid1">
    <w:name w:val="Table Grid1"/>
    <w:basedOn w:val="TableNormal"/>
    <w:next w:val="TableGrid"/>
    <w:uiPriority w:val="59"/>
    <w:rsid w:val="00370119"/>
    <w:rPr>
      <w:rFonts w:ascii="Calibri" w:eastAsiaTheme="minorHAns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เส้นตาราง9"/>
    <w:basedOn w:val="TableNormal"/>
    <w:next w:val="TableGrid"/>
    <w:rsid w:val="0037011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62243"/>
    <w:rPr>
      <w:rFonts w:asciiTheme="majorHAnsi" w:eastAsiaTheme="majorEastAsia" w:hAnsiTheme="majorHAnsi" w:cstheme="majorBidi"/>
      <w:color w:val="365F91" w:themeColor="accent1" w:themeShade="BF"/>
      <w:sz w:val="26"/>
      <w:szCs w:val="33"/>
      <w:lang w:eastAsia="th-TH"/>
    </w:rPr>
  </w:style>
  <w:style w:type="table" w:customStyle="1" w:styleId="7">
    <w:name w:val="เส้นตาราง7"/>
    <w:basedOn w:val="TableNormal"/>
    <w:next w:val="TableGrid"/>
    <w:rsid w:val="0066224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662243"/>
    <w:rPr>
      <w:rFonts w:asciiTheme="minorHAnsi" w:eastAsiaTheme="minorHAnsi" w:hAnsiTheme="minorHAnsi" w:cstheme="minorBidi"/>
      <w:sz w:val="22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6622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2243"/>
    <w:rPr>
      <w:rFonts w:cs="Angsana New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2243"/>
    <w:rPr>
      <w:rFonts w:ascii="Tahoma" w:hAnsi="Tahoma" w:cs="Angsana New"/>
      <w:szCs w:val="25"/>
      <w:lang w:eastAsia="th-T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22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2243"/>
    <w:rPr>
      <w:rFonts w:ascii="Tahoma" w:hAnsi="Tahoma" w:cs="Angsana New"/>
      <w:b/>
      <w:bCs/>
      <w:szCs w:val="25"/>
      <w:lang w:eastAsia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51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6FCF44-16E6-4FE3-B2EF-AA9968DD0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1</Pages>
  <Words>358</Words>
  <Characters>2047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ลูกเต๋า (dice)</vt:lpstr>
      <vt:lpstr>ลูกเต๋า (dice)</vt:lpstr>
    </vt:vector>
  </TitlesOfParts>
  <Company>cs</Company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ลูกเต๋า (dice)</dc:title>
  <dc:creator>user</dc:creator>
  <cp:lastModifiedBy>Nattanan Jeungtanasirikul</cp:lastModifiedBy>
  <cp:revision>179</cp:revision>
  <cp:lastPrinted>2024-05-10T18:48:00Z</cp:lastPrinted>
  <dcterms:created xsi:type="dcterms:W3CDTF">2024-05-07T18:24:00Z</dcterms:created>
  <dcterms:modified xsi:type="dcterms:W3CDTF">2024-05-10T18:48:00Z</dcterms:modified>
</cp:coreProperties>
</file>